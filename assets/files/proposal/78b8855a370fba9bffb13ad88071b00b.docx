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D0F7B2" w14:textId="77777777" w:rsidR="006612B0" w:rsidRDefault="00A9023A" w:rsidP="009C02A3">
      <w:pPr>
        <w:ind w:left="2410"/>
        <w:jc w:val="center"/>
        <w:outlineLvl w:val="0"/>
        <w:rPr>
          <w:b/>
          <w:sz w:val="24"/>
          <w:szCs w:val="24"/>
          <w:lang w:val="en-US"/>
        </w:rPr>
      </w:pPr>
      <w:r>
        <w:rPr>
          <w:noProof/>
          <w:lang w:val="en-US" w:eastAsia="en-US"/>
        </w:rPr>
        <w:drawing>
          <wp:anchor distT="0" distB="0" distL="114935" distR="114935" simplePos="0" relativeHeight="251657216" behindDoc="0" locked="0" layoutInCell="1" allowOverlap="1" wp14:anchorId="5122DDA5" wp14:editId="419DD42A">
            <wp:simplePos x="0" y="0"/>
            <wp:positionH relativeFrom="column">
              <wp:posOffset>10160</wp:posOffset>
            </wp:positionH>
            <wp:positionV relativeFrom="paragraph">
              <wp:posOffset>-94615</wp:posOffset>
            </wp:positionV>
            <wp:extent cx="1683385" cy="937895"/>
            <wp:effectExtent l="0" t="0" r="0" b="1905"/>
            <wp:wrapNone/>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extLst>
                        <a:ext uri="{28A0092B-C50C-407E-A947-70E740481C1C}">
                          <a14:useLocalDpi xmlns:a14="http://schemas.microsoft.com/office/drawing/2010/main" val="0"/>
                        </a:ext>
                      </a:extLst>
                    </a:blip>
                    <a:srcRect r="24609"/>
                    <a:stretch>
                      <a:fillRect/>
                    </a:stretch>
                  </pic:blipFill>
                  <pic:spPr bwMode="auto">
                    <a:xfrm>
                      <a:off x="0" y="0"/>
                      <a:ext cx="1683385" cy="937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612B0">
        <w:rPr>
          <w:b/>
          <w:sz w:val="24"/>
          <w:szCs w:val="24"/>
          <w:lang w:val="en-US"/>
        </w:rPr>
        <w:t>JURUSAN TEKNIK INFORMATIKA</w:t>
      </w:r>
    </w:p>
    <w:p w14:paraId="2EBB28A1" w14:textId="77777777" w:rsidR="006612B0" w:rsidRDefault="006612B0" w:rsidP="009C02A3">
      <w:pPr>
        <w:ind w:left="2410"/>
        <w:jc w:val="center"/>
        <w:outlineLvl w:val="0"/>
        <w:rPr>
          <w:b/>
          <w:sz w:val="24"/>
          <w:szCs w:val="24"/>
          <w:lang w:val="en-US"/>
        </w:rPr>
      </w:pPr>
      <w:r>
        <w:rPr>
          <w:b/>
          <w:sz w:val="24"/>
          <w:szCs w:val="24"/>
          <w:lang w:val="en-US"/>
        </w:rPr>
        <w:t>FAKULTAS TEKNOLOGI INFORMASI</w:t>
      </w:r>
    </w:p>
    <w:p w14:paraId="5D126E78" w14:textId="77777777" w:rsidR="006612B0" w:rsidRDefault="006612B0" w:rsidP="009C02A3">
      <w:pPr>
        <w:ind w:left="2410"/>
        <w:jc w:val="center"/>
        <w:outlineLvl w:val="0"/>
      </w:pPr>
      <w:r>
        <w:rPr>
          <w:b/>
          <w:sz w:val="24"/>
          <w:szCs w:val="24"/>
          <w:lang w:val="en-US"/>
        </w:rPr>
        <w:t>INSTITUT TEKNLOGI SEPULUH NOPEMBER</w:t>
      </w:r>
    </w:p>
    <w:p w14:paraId="2724E476" w14:textId="77777777" w:rsidR="006612B0" w:rsidRDefault="00A9023A">
      <w:pPr>
        <w:jc w:val="center"/>
        <w:rPr>
          <w:b/>
          <w:sz w:val="24"/>
          <w:lang w:val="en-US"/>
        </w:rPr>
      </w:pPr>
      <w:r>
        <w:rPr>
          <w:noProof/>
          <w:lang w:val="en-US" w:eastAsia="en-US"/>
        </w:rPr>
        <mc:AlternateContent>
          <mc:Choice Requires="wps">
            <w:drawing>
              <wp:anchor distT="4294967295" distB="4294967295" distL="114300" distR="114300" simplePos="0" relativeHeight="251656192" behindDoc="0" locked="0" layoutInCell="1" allowOverlap="1" wp14:anchorId="5EE12533" wp14:editId="7E5CFC7A">
                <wp:simplePos x="0" y="0"/>
                <wp:positionH relativeFrom="column">
                  <wp:posOffset>53340</wp:posOffset>
                </wp:positionH>
                <wp:positionV relativeFrom="paragraph">
                  <wp:posOffset>109219</wp:posOffset>
                </wp:positionV>
                <wp:extent cx="5486400" cy="0"/>
                <wp:effectExtent l="25400" t="25400" r="50800" b="50800"/>
                <wp:wrapNone/>
                <wp:docPr id="1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5619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4.2pt,8.6pt" to="436.2pt,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" strokeweight=".53mm">
                <v:stroke joinstyle="miter" endcap="square"/>
                <v:shadow opacity="49150f"/>
              </v:line>
            </w:pict>
          </mc:Fallback>
        </mc:AlternateContent>
      </w:r>
    </w:p>
    <w:p w14:paraId="4D5D47CD" w14:textId="77777777" w:rsidR="006612B0" w:rsidRDefault="006612B0">
      <w:pPr>
        <w:jc w:val="center"/>
        <w:rPr>
          <w:b/>
          <w:sz w:val="24"/>
          <w:u w:val="single"/>
        </w:rPr>
      </w:pPr>
    </w:p>
    <w:p w14:paraId="0E986183" w14:textId="77777777" w:rsidR="006612B0" w:rsidRDefault="006612B0" w:rsidP="009C02A3">
      <w:pPr>
        <w:jc w:val="center"/>
        <w:outlineLvl w:val="0"/>
        <w:rPr>
          <w:b/>
          <w:sz w:val="24"/>
          <w:u w:val="single"/>
        </w:rPr>
      </w:pPr>
      <w:r>
        <w:rPr>
          <w:b/>
          <w:sz w:val="24"/>
          <w:u w:val="single"/>
        </w:rPr>
        <w:t>USULAN TUGAS AKHIR</w:t>
      </w:r>
    </w:p>
    <w:p w14:paraId="06E1907F" w14:textId="77777777" w:rsidR="006612B0" w:rsidRDefault="006612B0">
      <w:pPr>
        <w:jc w:val="both"/>
        <w:rPr>
          <w:b/>
          <w:sz w:val="24"/>
          <w:u w:val="single"/>
        </w:rPr>
      </w:pPr>
    </w:p>
    <w:p w14:paraId="16710A91" w14:textId="77777777" w:rsidR="006612B0" w:rsidRDefault="006612B0">
      <w:pPr>
        <w:rPr>
          <w:lang w:val="id-ID"/>
        </w:rPr>
      </w:pPr>
    </w:p>
    <w:p w14:paraId="09AF1985" w14:textId="77777777" w:rsidR="006612B0" w:rsidRDefault="006612B0">
      <w:pPr>
        <w:numPr>
          <w:ilvl w:val="0"/>
          <w:numId w:val="8"/>
        </w:numPr>
        <w:jc w:val="both"/>
        <w:rPr>
          <w:b/>
          <w:sz w:val="24"/>
        </w:rPr>
      </w:pPr>
      <w:r>
        <w:rPr>
          <w:b/>
          <w:sz w:val="24"/>
        </w:rPr>
        <w:t xml:space="preserve">IDENTITAS PENGUSUL </w:t>
      </w:r>
    </w:p>
    <w:p w14:paraId="1D72C9AD" w14:textId="77777777" w:rsidR="006612B0" w:rsidRDefault="006612B0">
      <w:pPr>
        <w:ind w:left="720"/>
        <w:jc w:val="both"/>
        <w:rPr>
          <w:b/>
          <w:sz w:val="24"/>
        </w:rPr>
      </w:pPr>
      <w:r>
        <w:rPr>
          <w:b/>
          <w:sz w:val="24"/>
        </w:rPr>
        <w:t>NAMA</w:t>
      </w:r>
      <w:r>
        <w:rPr>
          <w:b/>
          <w:sz w:val="24"/>
        </w:rPr>
        <w:tab/>
      </w:r>
      <w:r>
        <w:rPr>
          <w:b/>
          <w:sz w:val="24"/>
        </w:rPr>
        <w:tab/>
        <w:t xml:space="preserve">:  </w:t>
      </w:r>
      <w:r>
        <w:rPr>
          <w:b/>
          <w:sz w:val="24"/>
          <w:lang w:val="id-ID"/>
        </w:rPr>
        <w:t>ROMIN ADI SANTOSO</w:t>
      </w:r>
    </w:p>
    <w:p w14:paraId="57AFBAD4" w14:textId="77777777" w:rsidR="006612B0" w:rsidRDefault="006612B0">
      <w:pPr>
        <w:ind w:left="720"/>
        <w:jc w:val="both"/>
        <w:rPr>
          <w:b/>
          <w:sz w:val="24"/>
        </w:rPr>
      </w:pPr>
      <w:r>
        <w:rPr>
          <w:b/>
          <w:sz w:val="24"/>
        </w:rPr>
        <w:t>NRP</w:t>
      </w:r>
      <w:r>
        <w:rPr>
          <w:b/>
          <w:sz w:val="24"/>
        </w:rPr>
        <w:tab/>
      </w:r>
      <w:r>
        <w:rPr>
          <w:b/>
          <w:sz w:val="24"/>
        </w:rPr>
        <w:tab/>
      </w:r>
      <w:r>
        <w:rPr>
          <w:b/>
          <w:sz w:val="24"/>
        </w:rPr>
        <w:tab/>
        <w:t>:  5109100167</w:t>
      </w:r>
    </w:p>
    <w:p w14:paraId="0B9F2DB6" w14:textId="77777777" w:rsidR="006612B0" w:rsidRDefault="006612B0">
      <w:pPr>
        <w:ind w:left="720"/>
        <w:jc w:val="both"/>
        <w:rPr>
          <w:b/>
          <w:sz w:val="24"/>
        </w:rPr>
      </w:pPr>
      <w:r>
        <w:rPr>
          <w:b/>
          <w:sz w:val="24"/>
        </w:rPr>
        <w:t>DOSEN WALI</w:t>
      </w:r>
      <w:r>
        <w:rPr>
          <w:b/>
          <w:sz w:val="24"/>
        </w:rPr>
        <w:tab/>
        <w:t xml:space="preserve">:  </w:t>
      </w:r>
      <w:r>
        <w:rPr>
          <w:b/>
          <w:sz w:val="24"/>
          <w:lang w:val="en-US"/>
        </w:rPr>
        <w:t>Arya Yudhi Wijaya, S.Kom, M.Kom</w:t>
      </w:r>
    </w:p>
    <w:p w14:paraId="74A958A9" w14:textId="77777777" w:rsidR="006612B0" w:rsidRDefault="006612B0">
      <w:pPr>
        <w:numPr>
          <w:ilvl w:val="0"/>
          <w:numId w:val="8"/>
        </w:numPr>
        <w:jc w:val="both"/>
        <w:rPr>
          <w:sz w:val="24"/>
          <w:lang w:val="id-ID"/>
        </w:rPr>
      </w:pPr>
      <w:r>
        <w:rPr>
          <w:b/>
          <w:sz w:val="24"/>
        </w:rPr>
        <w:t xml:space="preserve">JUDUL TUGAS AKHIR </w:t>
      </w:r>
    </w:p>
    <w:p w14:paraId="1FBB386B" w14:textId="77777777" w:rsidR="006612B0" w:rsidRDefault="006612B0">
      <w:pPr>
        <w:pStyle w:val="ColorfulList-Accent11"/>
        <w:jc w:val="both"/>
        <w:rPr>
          <w:sz w:val="24"/>
          <w:lang w:val="id-ID"/>
        </w:rPr>
      </w:pPr>
      <w:r>
        <w:rPr>
          <w:sz w:val="24"/>
          <w:lang w:val="id-ID"/>
        </w:rPr>
        <w:t>“Rancang Bangun Aplikasi</w:t>
      </w:r>
      <w:r w:rsidR="00E43E87">
        <w:rPr>
          <w:sz w:val="24"/>
          <w:lang w:val="id-ID"/>
        </w:rPr>
        <w:t xml:space="preserve"> “Dongeng” - </w:t>
      </w:r>
      <w:r w:rsidR="00D43535">
        <w:rPr>
          <w:sz w:val="24"/>
          <w:lang w:val="id-ID"/>
        </w:rPr>
        <w:t xml:space="preserve"> Kumpula</w:t>
      </w:r>
      <w:r w:rsidR="00DB3A6F">
        <w:rPr>
          <w:sz w:val="24"/>
          <w:lang w:val="id-ID"/>
        </w:rPr>
        <w:t xml:space="preserve">n Cerita </w:t>
      </w:r>
      <w:r w:rsidR="00E43E87">
        <w:rPr>
          <w:sz w:val="24"/>
          <w:lang w:val="id-ID"/>
        </w:rPr>
        <w:t>Rakyat</w:t>
      </w:r>
      <w:r w:rsidR="00DB3A6F">
        <w:rPr>
          <w:sz w:val="24"/>
          <w:lang w:val="id-ID"/>
        </w:rPr>
        <w:t xml:space="preserve"> Interaktif</w:t>
      </w:r>
      <w:r w:rsidR="005E6CC2">
        <w:rPr>
          <w:sz w:val="24"/>
          <w:lang w:val="id-ID"/>
        </w:rPr>
        <w:t xml:space="preserve">  </w:t>
      </w:r>
      <w:r>
        <w:rPr>
          <w:sz w:val="24"/>
          <w:lang w:val="id-ID"/>
        </w:rPr>
        <w:t>Berbasis IOS”</w:t>
      </w:r>
    </w:p>
    <w:p w14:paraId="6C701F6F" w14:textId="77777777" w:rsidR="006612B0" w:rsidRDefault="006612B0">
      <w:pPr>
        <w:ind w:left="720"/>
        <w:jc w:val="both"/>
        <w:rPr>
          <w:sz w:val="24"/>
          <w:lang w:val="id-ID"/>
        </w:rPr>
      </w:pPr>
    </w:p>
    <w:p w14:paraId="2472D8DE" w14:textId="77777777" w:rsidR="006612B0" w:rsidRDefault="00DE5934">
      <w:pPr>
        <w:numPr>
          <w:ilvl w:val="0"/>
          <w:numId w:val="8"/>
        </w:numPr>
        <w:jc w:val="both"/>
        <w:rPr>
          <w:sz w:val="24"/>
          <w:szCs w:val="24"/>
        </w:rPr>
      </w:pPr>
      <w:r>
        <w:rPr>
          <w:b/>
          <w:sz w:val="24"/>
        </w:rPr>
        <w:t>ABSTRAKSI</w:t>
      </w:r>
    </w:p>
    <w:p w14:paraId="1879C2F1" w14:textId="2D9218D8" w:rsidR="00D06458" w:rsidRPr="00B023A0" w:rsidRDefault="00D06458" w:rsidP="00D06458">
      <w:pPr>
        <w:ind w:left="720" w:firstLine="414"/>
        <w:jc w:val="both"/>
        <w:rPr>
          <w:sz w:val="24"/>
          <w:szCs w:val="24"/>
        </w:rPr>
      </w:pPr>
      <w:r>
        <w:rPr>
          <w:sz w:val="24"/>
          <w:szCs w:val="24"/>
        </w:rPr>
        <w:t xml:space="preserve">Kesukaan anak muda pada saat ini terhadap cerita rakyat lokal semakin pudar. Cerita rakyat dari luar negri lebih disukai misalnya saja putri salju atau Cinderella. Lemahnya pamor cerita rakyat lokal ini mungkin dikarenakan publikasi tentang cerita rakyat lokal yang yang kalah dengan cerita yang berasal dari luar negri. Selain dikarenakan cerita luar negri yang lebih digandrungi anak-anak muda saat ini, dikarenakan permainan </w:t>
      </w:r>
      <w:r>
        <w:rPr>
          <w:i/>
          <w:sz w:val="24"/>
          <w:szCs w:val="24"/>
        </w:rPr>
        <w:t>digital</w:t>
      </w:r>
      <w:r>
        <w:rPr>
          <w:sz w:val="24"/>
          <w:szCs w:val="24"/>
        </w:rPr>
        <w:t xml:space="preserve"> yang perkembangannya yang sangat pesat. Salah satu media permainan yang dianggap menarik banyak anak di dunia ini adalah </w:t>
      </w:r>
      <w:r>
        <w:rPr>
          <w:i/>
          <w:sz w:val="24"/>
          <w:szCs w:val="24"/>
        </w:rPr>
        <w:t xml:space="preserve">ipad </w:t>
      </w:r>
      <w:sdt>
        <w:sdtPr>
          <w:rPr>
            <w:i/>
            <w:sz w:val="24"/>
            <w:szCs w:val="24"/>
          </w:rPr>
          <w:id w:val="800184564"/>
          <w:citation/>
        </w:sdtPr>
        <w:sdtContent>
          <w:r w:rsidR="006274A7">
            <w:rPr>
              <w:i/>
              <w:sz w:val="24"/>
              <w:szCs w:val="24"/>
            </w:rPr>
            <w:fldChar w:fldCharType="begin"/>
          </w:r>
          <w:r w:rsidR="006274A7">
            <w:rPr>
              <w:i/>
              <w:sz w:val="24"/>
              <w:szCs w:val="24"/>
              <w:lang w:val="en-US"/>
            </w:rPr>
            <w:instrText xml:space="preserve"> CITATION Mik10 \l 1033 </w:instrText>
          </w:r>
          <w:r w:rsidR="006274A7">
            <w:rPr>
              <w:i/>
              <w:sz w:val="24"/>
              <w:szCs w:val="24"/>
            </w:rPr>
            <w:fldChar w:fldCharType="separate"/>
          </w:r>
          <w:r w:rsidR="006274A7" w:rsidRPr="006274A7">
            <w:rPr>
              <w:noProof/>
              <w:sz w:val="24"/>
              <w:szCs w:val="24"/>
              <w:lang w:val="en-US"/>
            </w:rPr>
            <w:t>[</w:t>
          </w:r>
          <w:hyperlink w:anchor="Mik10" w:history="1">
            <w:r w:rsidR="006274A7" w:rsidRPr="006274A7">
              <w:rPr>
                <w:rStyle w:val="WW8Num1z2"/>
                <w:rFonts w:ascii="Times New Roman" w:hAnsi="Times New Roman" w:cs="Times New Roman"/>
                <w:noProof/>
                <w:sz w:val="24"/>
                <w:szCs w:val="24"/>
                <w:lang w:val="en-US"/>
              </w:rPr>
              <w:t>1</w:t>
            </w:r>
          </w:hyperlink>
          <w:r w:rsidR="006274A7" w:rsidRPr="006274A7">
            <w:rPr>
              <w:noProof/>
              <w:sz w:val="24"/>
              <w:szCs w:val="24"/>
              <w:lang w:val="en-US"/>
            </w:rPr>
            <w:t>]</w:t>
          </w:r>
          <w:r w:rsidR="006274A7">
            <w:rPr>
              <w:i/>
              <w:sz w:val="24"/>
              <w:szCs w:val="24"/>
            </w:rPr>
            <w:fldChar w:fldCharType="end"/>
          </w:r>
        </w:sdtContent>
      </w:sdt>
      <w:r w:rsidR="006274A7">
        <w:rPr>
          <w:i/>
          <w:sz w:val="24"/>
          <w:szCs w:val="24"/>
        </w:rPr>
        <w:t>.</w:t>
      </w:r>
    </w:p>
    <w:p w14:paraId="12385778" w14:textId="77777777" w:rsidR="00D06458" w:rsidRPr="00925BCF" w:rsidRDefault="00D06458" w:rsidP="00D06458">
      <w:pPr>
        <w:ind w:left="720" w:firstLine="414"/>
        <w:jc w:val="both"/>
        <w:rPr>
          <w:sz w:val="24"/>
          <w:szCs w:val="24"/>
        </w:rPr>
      </w:pPr>
      <w:r>
        <w:rPr>
          <w:sz w:val="24"/>
          <w:szCs w:val="24"/>
        </w:rPr>
        <w:t xml:space="preserve">Melihat dari permasalahan akan kurangnya minat anak-anak terhadap cerita rakyat lokal dan meningkatnya popularitas </w:t>
      </w:r>
      <w:r>
        <w:rPr>
          <w:i/>
          <w:sz w:val="24"/>
          <w:szCs w:val="24"/>
        </w:rPr>
        <w:t>ipad</w:t>
      </w:r>
      <w:r>
        <w:rPr>
          <w:sz w:val="24"/>
          <w:szCs w:val="24"/>
        </w:rPr>
        <w:t xml:space="preserve"> sebagai </w:t>
      </w:r>
      <w:r>
        <w:rPr>
          <w:i/>
          <w:sz w:val="24"/>
          <w:szCs w:val="24"/>
        </w:rPr>
        <w:t>toys of the year</w:t>
      </w:r>
      <w:r>
        <w:rPr>
          <w:sz w:val="24"/>
          <w:szCs w:val="24"/>
        </w:rPr>
        <w:t xml:space="preserve"> versi majalah PCWorld, maka munculah gagasan Tugas Akhir untuk membuat aplikasi berbasis </w:t>
      </w:r>
      <w:r>
        <w:rPr>
          <w:i/>
          <w:sz w:val="24"/>
          <w:szCs w:val="24"/>
        </w:rPr>
        <w:t>ipad</w:t>
      </w:r>
      <w:r>
        <w:rPr>
          <w:sz w:val="24"/>
          <w:szCs w:val="24"/>
        </w:rPr>
        <w:t xml:space="preserve"> berjudul “Dongeng” yang merupakan kumpulan cerita rakyat Indonesia interaktif. Interaktif di sini dikarenakan pengguna bisa berinteraksi dengan karakter maupun lingkungan dalam cerita rakyat yang dipilih. Selain itu, interaksi dari pengguna bisa menentukan alur cerita dari cerita itu sendiri. Pengguna akan diajak berpikir sedikit dalam menentukan alur cerita agar tidak salah dalam memilih alur ceritanya. Pemilihan alur cerita bisa berdasarkan </w:t>
      </w:r>
      <w:r>
        <w:rPr>
          <w:i/>
          <w:sz w:val="24"/>
          <w:szCs w:val="24"/>
        </w:rPr>
        <w:t xml:space="preserve">event </w:t>
      </w:r>
      <w:r>
        <w:rPr>
          <w:sz w:val="24"/>
          <w:szCs w:val="24"/>
        </w:rPr>
        <w:t xml:space="preserve">berupa </w:t>
      </w:r>
      <w:r>
        <w:rPr>
          <w:i/>
          <w:sz w:val="24"/>
          <w:szCs w:val="24"/>
        </w:rPr>
        <w:t>mini-game</w:t>
      </w:r>
      <w:r>
        <w:rPr>
          <w:sz w:val="24"/>
          <w:szCs w:val="24"/>
        </w:rPr>
        <w:t xml:space="preserve"> maupun pertanyaan. Aplikasi ini nantinya diharapkan akan dapat lebih mengenalkan cerita rakyat lokal kepada anak-anak baik dari dalam maupun luar negri.</w:t>
      </w:r>
    </w:p>
    <w:p w14:paraId="012E10C1" w14:textId="77777777" w:rsidR="00EF67BE" w:rsidRDefault="00EF67BE">
      <w:pPr>
        <w:ind w:left="720" w:firstLine="414"/>
        <w:jc w:val="both"/>
        <w:rPr>
          <w:sz w:val="24"/>
          <w:szCs w:val="24"/>
        </w:rPr>
      </w:pPr>
    </w:p>
    <w:p w14:paraId="5F4575F5" w14:textId="77777777" w:rsidR="00EF67BE" w:rsidRDefault="00EF67BE" w:rsidP="00BA31D1">
      <w:pPr>
        <w:jc w:val="both"/>
        <w:rPr>
          <w:sz w:val="24"/>
          <w:szCs w:val="24"/>
        </w:rPr>
      </w:pPr>
    </w:p>
    <w:p w14:paraId="06CB1A8A" w14:textId="77777777" w:rsidR="00380E62" w:rsidRDefault="00380E62">
      <w:pPr>
        <w:ind w:left="720"/>
        <w:jc w:val="both"/>
        <w:rPr>
          <w:sz w:val="24"/>
          <w:lang w:val="id-ID"/>
        </w:rPr>
      </w:pPr>
    </w:p>
    <w:p w14:paraId="38C5D99B" w14:textId="77777777" w:rsidR="00380E62" w:rsidRPr="00BA31D1" w:rsidRDefault="00380E62">
      <w:pPr>
        <w:pStyle w:val="BodyTextIndent"/>
        <w:numPr>
          <w:ilvl w:val="0"/>
          <w:numId w:val="8"/>
        </w:numPr>
        <w:spacing w:line="240" w:lineRule="auto"/>
        <w:rPr>
          <w:lang w:val="id-ID"/>
        </w:rPr>
      </w:pPr>
      <w:r>
        <w:rPr>
          <w:b/>
          <w:lang w:val="id-ID"/>
        </w:rPr>
        <w:t>PENDAHULUAN</w:t>
      </w:r>
    </w:p>
    <w:p w14:paraId="1939CF00" w14:textId="77777777" w:rsidR="00BA31D1" w:rsidRPr="00380E62" w:rsidRDefault="00BA31D1" w:rsidP="00BA31D1">
      <w:pPr>
        <w:pStyle w:val="BodyTextIndent"/>
        <w:spacing w:line="240" w:lineRule="auto"/>
        <w:ind w:left="720"/>
        <w:rPr>
          <w:lang w:val="id-ID"/>
        </w:rPr>
      </w:pPr>
    </w:p>
    <w:p w14:paraId="59C6F59C" w14:textId="77777777" w:rsidR="006612B0" w:rsidRPr="00BA31D1" w:rsidRDefault="00BA31D1" w:rsidP="00380E62">
      <w:pPr>
        <w:pStyle w:val="BodyTextIndent"/>
        <w:numPr>
          <w:ilvl w:val="1"/>
          <w:numId w:val="14"/>
        </w:numPr>
        <w:spacing w:line="240" w:lineRule="auto"/>
        <w:rPr>
          <w:lang w:val="id-ID"/>
        </w:rPr>
      </w:pPr>
      <w:r>
        <w:rPr>
          <w:b/>
          <w:lang w:val="id-ID"/>
        </w:rPr>
        <w:t>LATAR BELAKANG</w:t>
      </w:r>
    </w:p>
    <w:p w14:paraId="40C94DDE" w14:textId="2BC7234C" w:rsidR="00BA31D1" w:rsidRDefault="00A545A1" w:rsidP="00BA31D1">
      <w:pPr>
        <w:ind w:left="720" w:firstLine="414"/>
        <w:jc w:val="both"/>
        <w:rPr>
          <w:sz w:val="24"/>
          <w:szCs w:val="24"/>
        </w:rPr>
      </w:pPr>
      <w:r>
        <w:rPr>
          <w:sz w:val="24"/>
          <w:szCs w:val="24"/>
        </w:rPr>
        <w:t>Pada jaman sekarang ini, kecintaan anak-anak terhadap cerita rakyat lokal semakin berkurang</w:t>
      </w:r>
      <w:r w:rsidR="00BA31D1">
        <w:rPr>
          <w:sz w:val="24"/>
          <w:szCs w:val="24"/>
        </w:rPr>
        <w:t>. Mereka lebih menyukai cerita dari luar Indonesia seperti Amerika dan Jepang. Padahal jika mereka mau menyempatkan membaca cerita rakyat lokal sendiri tidak kalah serunya dengan yang dari luar. Berdasarkan fakta yang ada ini, timbul pertanyaan mengapa bisa terjadi hal seperti demikian dan Di mana letak kekurangan dari cerita klasik perwayangan Indonesia jika dibandingkan cerita-cerita dari luar.</w:t>
      </w:r>
    </w:p>
    <w:p w14:paraId="05BD2295" w14:textId="77777777" w:rsidR="00BA31D1" w:rsidRDefault="00BA31D1" w:rsidP="00BA31D1">
      <w:pPr>
        <w:ind w:left="720" w:firstLine="414"/>
        <w:jc w:val="both"/>
        <w:rPr>
          <w:sz w:val="24"/>
          <w:szCs w:val="24"/>
        </w:rPr>
      </w:pPr>
      <w:r>
        <w:rPr>
          <w:sz w:val="24"/>
          <w:szCs w:val="24"/>
        </w:rPr>
        <w:lastRenderedPageBreak/>
        <w:t xml:space="preserve">Terdapat beberapa penyebab yang dapat disimpulkan mengapa cerita rakyat lokal kurang diminati oleh anak-anak saat ini. Salah satunya adalah karena sudah sangat jarang orang tua yang mau meluangkan waktunya untuk menceritakan cerita rakyat kepada anak-anak mereka. Selain itu, popularitas cerita luar yang didukung kuat oleh media </w:t>
      </w:r>
      <w:r>
        <w:rPr>
          <w:i/>
          <w:sz w:val="24"/>
          <w:szCs w:val="24"/>
        </w:rPr>
        <w:t>digital</w:t>
      </w:r>
      <w:r>
        <w:rPr>
          <w:sz w:val="24"/>
          <w:szCs w:val="24"/>
        </w:rPr>
        <w:t xml:space="preserve"> sedangkan cerita rakyat Indonesia yang hanya sebatas kertas ataupun media </w:t>
      </w:r>
      <w:r>
        <w:rPr>
          <w:i/>
          <w:sz w:val="24"/>
          <w:szCs w:val="24"/>
        </w:rPr>
        <w:t xml:space="preserve">digital </w:t>
      </w:r>
      <w:r>
        <w:rPr>
          <w:sz w:val="24"/>
          <w:szCs w:val="24"/>
        </w:rPr>
        <w:t xml:space="preserve">yang bisa dibilang sudah tidak mengikuti jaman dan kurang dikemas menarik. </w:t>
      </w:r>
    </w:p>
    <w:p w14:paraId="71346D66" w14:textId="77777777" w:rsidR="005C6C08" w:rsidRDefault="00BA31D1" w:rsidP="005C6C08">
      <w:pPr>
        <w:ind w:left="720" w:firstLine="414"/>
        <w:jc w:val="both"/>
        <w:rPr>
          <w:sz w:val="24"/>
          <w:szCs w:val="24"/>
        </w:rPr>
      </w:pPr>
      <w:r>
        <w:rPr>
          <w:sz w:val="24"/>
          <w:szCs w:val="24"/>
        </w:rPr>
        <w:t xml:space="preserve">Saat ini, perkembangan teknologi </w:t>
      </w:r>
      <w:r>
        <w:rPr>
          <w:i/>
          <w:sz w:val="24"/>
          <w:szCs w:val="24"/>
        </w:rPr>
        <w:t xml:space="preserve">tablet </w:t>
      </w:r>
      <w:r>
        <w:rPr>
          <w:sz w:val="24"/>
          <w:szCs w:val="24"/>
        </w:rPr>
        <w:t xml:space="preserve">yang sudah berkembang pesat membuat banyak anak muda saat ini yang lebih banyak menghabiskan waktu dengan perangkat </w:t>
      </w:r>
      <w:r>
        <w:rPr>
          <w:i/>
          <w:sz w:val="24"/>
          <w:szCs w:val="24"/>
        </w:rPr>
        <w:t>tablet</w:t>
      </w:r>
      <w:r>
        <w:rPr>
          <w:sz w:val="24"/>
          <w:szCs w:val="24"/>
        </w:rPr>
        <w:t xml:space="preserve"> mereka seperti </w:t>
      </w:r>
      <w:r>
        <w:rPr>
          <w:i/>
          <w:sz w:val="24"/>
          <w:szCs w:val="24"/>
        </w:rPr>
        <w:t>ipad</w:t>
      </w:r>
      <w:r>
        <w:rPr>
          <w:sz w:val="24"/>
          <w:szCs w:val="24"/>
        </w:rPr>
        <w:t xml:space="preserve">atau </w:t>
      </w:r>
      <w:r>
        <w:rPr>
          <w:i/>
          <w:sz w:val="24"/>
          <w:szCs w:val="24"/>
        </w:rPr>
        <w:t>android</w:t>
      </w:r>
      <w:r>
        <w:rPr>
          <w:sz w:val="24"/>
          <w:szCs w:val="24"/>
        </w:rPr>
        <w:t xml:space="preserve">. Bahkan karena tren perangkat </w:t>
      </w:r>
      <w:r>
        <w:rPr>
          <w:i/>
          <w:sz w:val="24"/>
          <w:szCs w:val="24"/>
        </w:rPr>
        <w:t xml:space="preserve">tablet </w:t>
      </w:r>
      <w:r>
        <w:rPr>
          <w:sz w:val="24"/>
          <w:szCs w:val="24"/>
        </w:rPr>
        <w:t>yang sangat populer membuat kaum muda saat ini cerita-cerita yang berasal dari luar sekalipun mulai ditinggalkan orang. Jika ketenaran cerita yang berasal dari luar sudah mulai menurun, otomatis pamor produk lokal juga pasti menurun juga. Hal ini bisa dibilang cukup memprihatinkan karena produk lokal kita yang semakin kalah bersaing di pasar Indonesia ini sendiri.</w:t>
      </w:r>
    </w:p>
    <w:p w14:paraId="4D5DB70D" w14:textId="19276141" w:rsidR="00BA31D1" w:rsidRPr="005C6C08" w:rsidRDefault="00B56EF0" w:rsidP="005C6C08">
      <w:pPr>
        <w:ind w:left="720" w:firstLine="414"/>
        <w:jc w:val="both"/>
        <w:rPr>
          <w:sz w:val="24"/>
          <w:szCs w:val="24"/>
        </w:rPr>
      </w:pPr>
      <w:r>
        <w:rPr>
          <w:sz w:val="24"/>
          <w:szCs w:val="24"/>
        </w:rPr>
        <w:t xml:space="preserve">Berdasarkan permasalahan yang telah disebutkan di atas, penulis mengajukan pemanfaatan tren perangkat </w:t>
      </w:r>
      <w:r>
        <w:rPr>
          <w:i/>
          <w:sz w:val="24"/>
          <w:szCs w:val="24"/>
        </w:rPr>
        <w:t>tablet</w:t>
      </w:r>
      <w:r>
        <w:rPr>
          <w:sz w:val="24"/>
          <w:szCs w:val="24"/>
        </w:rPr>
        <w:t xml:space="preserve"> untuk mempromosikan produk cerita dalam negri kepada anak-anak. Untuk tujuan itu, dalam tugas akhir ini akan dibuat sebuah aplikasi </w:t>
      </w:r>
      <w:r>
        <w:rPr>
          <w:i/>
          <w:sz w:val="24"/>
          <w:szCs w:val="24"/>
        </w:rPr>
        <w:t>tablet</w:t>
      </w:r>
      <w:r>
        <w:rPr>
          <w:sz w:val="24"/>
          <w:szCs w:val="24"/>
        </w:rPr>
        <w:t xml:space="preserve"> berjudul “Dongeng” yang berisi cerita – cerita dalam negri dengan target pengguna adalah anak-anak yang berusia 3- 7 tahun. Selain itu, target pengguna juga kaum muda internasional agar lebih mengenal cerita dari Indonesia. Aplikasi yang akan dibuat tidak hanya sekedar aplikasi pembaca buku biasa yang akan membuat bosan pengguna. Akan tetapi, akan dikemas dengan konsep yang baru dan belum pernah ada sebelumnya pasar aplikasi  </w:t>
      </w:r>
      <w:r>
        <w:rPr>
          <w:i/>
          <w:sz w:val="24"/>
          <w:szCs w:val="24"/>
        </w:rPr>
        <w:t>tablet</w:t>
      </w:r>
      <w:r>
        <w:rPr>
          <w:sz w:val="24"/>
          <w:szCs w:val="24"/>
        </w:rPr>
        <w:t xml:space="preserve">. Setiap cerita rakyat itu sendiri, pengguna akan berperan aktif dalam mengarahkan alur cerita itu sendiri sehingga akan menambah efek seru ke pengguna. Aplikasi ini nantinya akan dikhususkan untuk pengguna </w:t>
      </w:r>
      <w:r>
        <w:rPr>
          <w:i/>
          <w:sz w:val="24"/>
          <w:szCs w:val="24"/>
        </w:rPr>
        <w:t>ipad</w:t>
      </w:r>
      <w:r>
        <w:rPr>
          <w:sz w:val="24"/>
          <w:szCs w:val="24"/>
        </w:rPr>
        <w:t xml:space="preserve">. Alasannya karena </w:t>
      </w:r>
      <w:r>
        <w:rPr>
          <w:i/>
          <w:sz w:val="24"/>
          <w:szCs w:val="24"/>
        </w:rPr>
        <w:t xml:space="preserve">ipad </w:t>
      </w:r>
      <w:r>
        <w:rPr>
          <w:sz w:val="24"/>
          <w:szCs w:val="24"/>
        </w:rPr>
        <w:t xml:space="preserve">dapat menerima inputan dari pengguna berupa sentuhan kulit anak-anak dan ukuran </w:t>
      </w:r>
      <w:r>
        <w:rPr>
          <w:i/>
          <w:sz w:val="24"/>
          <w:szCs w:val="24"/>
        </w:rPr>
        <w:t>ipad</w:t>
      </w:r>
      <w:r>
        <w:rPr>
          <w:sz w:val="24"/>
          <w:szCs w:val="24"/>
        </w:rPr>
        <w:t xml:space="preserve"> yang sebesar buku (tidak kekecilan atau kebesaran). Selain itu</w:t>
      </w:r>
      <w:r>
        <w:rPr>
          <w:i/>
          <w:sz w:val="24"/>
          <w:szCs w:val="24"/>
        </w:rPr>
        <w:t xml:space="preserve"> </w:t>
      </w:r>
      <w:r>
        <w:rPr>
          <w:sz w:val="24"/>
          <w:szCs w:val="24"/>
        </w:rPr>
        <w:t xml:space="preserve">karena pasar aplikasi IOS yang lebih subur dari pasar lainnya sebut saja </w:t>
      </w:r>
      <w:r>
        <w:rPr>
          <w:i/>
          <w:sz w:val="24"/>
          <w:szCs w:val="24"/>
        </w:rPr>
        <w:t>Android</w:t>
      </w:r>
      <w:r>
        <w:rPr>
          <w:sz w:val="24"/>
          <w:szCs w:val="24"/>
        </w:rPr>
        <w:t xml:space="preserve"> dan </w:t>
      </w:r>
      <w:r>
        <w:rPr>
          <w:i/>
          <w:sz w:val="24"/>
          <w:szCs w:val="24"/>
        </w:rPr>
        <w:t xml:space="preserve">Windows Phone </w:t>
      </w:r>
      <w:r>
        <w:rPr>
          <w:sz w:val="24"/>
          <w:szCs w:val="24"/>
        </w:rPr>
        <w:t xml:space="preserve">sehingga mendorong untuk membuat “Dongeng” di </w:t>
      </w:r>
      <w:r>
        <w:rPr>
          <w:i/>
          <w:sz w:val="24"/>
          <w:szCs w:val="24"/>
        </w:rPr>
        <w:t>tablet ipad.</w:t>
      </w:r>
      <w:r>
        <w:rPr>
          <w:sz w:val="24"/>
          <w:szCs w:val="24"/>
        </w:rPr>
        <w:t xml:space="preserve"> Selain itu, teknologi IOS yang masih terbilang baru digunakan di kampus ITS yang mendorong untuk membuat aplikasi di </w:t>
      </w:r>
      <w:r>
        <w:rPr>
          <w:i/>
          <w:sz w:val="24"/>
          <w:szCs w:val="24"/>
        </w:rPr>
        <w:t xml:space="preserve">platform </w:t>
      </w:r>
      <w:r>
        <w:rPr>
          <w:sz w:val="24"/>
          <w:szCs w:val="24"/>
        </w:rPr>
        <w:t xml:space="preserve">ini. Aplikasi ini nantinya akan dikemas gratis dengan satu cerita rakyat tetapi dimungkinkan bagi pengguna untuk membeli cerita lainnya dengan kartu kredit.  </w:t>
      </w:r>
      <w:r w:rsidR="006C4EF7">
        <w:rPr>
          <w:sz w:val="24"/>
          <w:szCs w:val="24"/>
        </w:rPr>
        <w:t xml:space="preserve">Terdapat berbagai kakas kerja yang diperlukan untuk membangun aplikasi ini antara lain : kakas kerja UIKit </w:t>
      </w:r>
      <w:r w:rsidR="001A1275">
        <w:rPr>
          <w:sz w:val="24"/>
          <w:szCs w:val="24"/>
        </w:rPr>
        <w:t>, Cocos2d V2, Cocoa Touch, Box2d, Game Center, dan Store Kit. Kakas kerja tersebut dijelaskan lebih lanjut pada poin 5.</w:t>
      </w:r>
      <w:bookmarkStart w:id="0" w:name="_GoBack"/>
      <w:bookmarkEnd w:id="0"/>
    </w:p>
    <w:p w14:paraId="1F44495D" w14:textId="77777777" w:rsidR="00BA31D1" w:rsidRPr="00BA31D1" w:rsidRDefault="00BA31D1" w:rsidP="00BA31D1">
      <w:pPr>
        <w:pStyle w:val="BodyTextIndent"/>
        <w:spacing w:line="240" w:lineRule="auto"/>
        <w:ind w:left="1080"/>
        <w:rPr>
          <w:lang w:val="id-ID"/>
        </w:rPr>
      </w:pPr>
    </w:p>
    <w:p w14:paraId="19BF2DE2" w14:textId="77777777" w:rsidR="00BA31D1" w:rsidRPr="00993740" w:rsidRDefault="00BA31D1" w:rsidP="00380E62">
      <w:pPr>
        <w:pStyle w:val="BodyTextIndent"/>
        <w:numPr>
          <w:ilvl w:val="1"/>
          <w:numId w:val="14"/>
        </w:numPr>
        <w:spacing w:line="240" w:lineRule="auto"/>
        <w:rPr>
          <w:lang w:val="id-ID"/>
        </w:rPr>
      </w:pPr>
      <w:r>
        <w:rPr>
          <w:b/>
          <w:lang w:val="id-ID"/>
        </w:rPr>
        <w:t>RUMUSAN MASALAH</w:t>
      </w:r>
    </w:p>
    <w:p w14:paraId="564FFA50" w14:textId="77777777" w:rsidR="00993740" w:rsidRDefault="00993740" w:rsidP="00993740">
      <w:pPr>
        <w:pStyle w:val="BodyTextIndent"/>
        <w:spacing w:line="240" w:lineRule="auto"/>
        <w:ind w:left="720" w:firstLine="414"/>
        <w:rPr>
          <w:bCs/>
          <w:lang w:val="en-AU"/>
        </w:rPr>
      </w:pPr>
      <w:r>
        <w:rPr>
          <w:bCs/>
          <w:lang w:val="en-AU"/>
        </w:rPr>
        <w:t>Permasalahan yang diangkat dalam menyelesaikan tugas akhir ini adalah bagaimana mem</w:t>
      </w:r>
      <w:r>
        <w:rPr>
          <w:bCs/>
          <w:lang w:val="id-ID"/>
        </w:rPr>
        <w:t>bangun</w:t>
      </w:r>
      <w:r>
        <w:rPr>
          <w:bCs/>
          <w:lang w:val="en-AU"/>
        </w:rPr>
        <w:t xml:space="preserve"> </w:t>
      </w:r>
      <w:r>
        <w:rPr>
          <w:lang w:val="id-ID"/>
        </w:rPr>
        <w:t>“Dongeng” yang berbasis IOS ini</w:t>
      </w:r>
      <w:r>
        <w:rPr>
          <w:bCs/>
          <w:lang w:val="en-AU"/>
        </w:rPr>
        <w:t>.</w:t>
      </w:r>
    </w:p>
    <w:p w14:paraId="5542A647" w14:textId="77777777" w:rsidR="00993740" w:rsidRDefault="00993740" w:rsidP="00993740">
      <w:pPr>
        <w:pStyle w:val="BodyTextIndent"/>
        <w:spacing w:line="240" w:lineRule="auto"/>
        <w:ind w:left="720"/>
        <w:rPr>
          <w:bCs/>
          <w:lang w:val="id-ID"/>
        </w:rPr>
      </w:pPr>
      <w:r>
        <w:rPr>
          <w:bCs/>
          <w:lang w:val="en-AU"/>
        </w:rPr>
        <w:t>Detail permasalaha</w:t>
      </w:r>
      <w:r>
        <w:rPr>
          <w:bCs/>
          <w:lang w:val="id-ID"/>
        </w:rPr>
        <w:t>n</w:t>
      </w:r>
      <w:r>
        <w:rPr>
          <w:bCs/>
          <w:lang w:val="en-AU"/>
        </w:rPr>
        <w:t xml:space="preserve"> yang dihadapi</w:t>
      </w:r>
      <w:r>
        <w:rPr>
          <w:bCs/>
          <w:lang w:val="id-ID"/>
        </w:rPr>
        <w:t xml:space="preserve"> </w:t>
      </w:r>
      <w:r>
        <w:rPr>
          <w:bCs/>
          <w:lang w:val="en-AU"/>
        </w:rPr>
        <w:t>:</w:t>
      </w:r>
    </w:p>
    <w:p w14:paraId="78F1DC1D" w14:textId="77777777" w:rsidR="00993740" w:rsidRDefault="00993740" w:rsidP="00993740">
      <w:pPr>
        <w:pStyle w:val="BodyTextIndent"/>
        <w:numPr>
          <w:ilvl w:val="0"/>
          <w:numId w:val="4"/>
        </w:numPr>
        <w:spacing w:line="240" w:lineRule="auto"/>
        <w:rPr>
          <w:lang w:val="id-ID"/>
        </w:rPr>
      </w:pPr>
      <w:r>
        <w:rPr>
          <w:bCs/>
          <w:lang w:val="id-ID"/>
        </w:rPr>
        <w:t xml:space="preserve">Bagaimana membangun aplikasi “Dongeng” yang menarik dan efektif. Menarik dan efektif di sini dapat diartikan bahwa pengguna dapat menggunakan aplikasi ini dengan mendapatkan unsur kesenangan dengan tampilan visual yang menarik, interaktif, dan dapat memilih alur cerita sendiri. Pengguna dapat menggunakannya dimana saja dan kapan saja karena aplikasi </w:t>
      </w:r>
      <w:r>
        <w:rPr>
          <w:bCs/>
          <w:lang w:val="id-ID"/>
        </w:rPr>
        <w:lastRenderedPageBreak/>
        <w:t xml:space="preserve">ini dikemas ke dalam </w:t>
      </w:r>
      <w:r>
        <w:rPr>
          <w:bCs/>
          <w:i/>
          <w:lang w:val="id-ID"/>
        </w:rPr>
        <w:t>platform</w:t>
      </w:r>
      <w:r>
        <w:rPr>
          <w:bCs/>
          <w:lang w:val="id-ID"/>
        </w:rPr>
        <w:t xml:space="preserve"> </w:t>
      </w:r>
      <w:r>
        <w:rPr>
          <w:bCs/>
          <w:i/>
          <w:lang w:val="id-ID"/>
        </w:rPr>
        <w:t>IOS</w:t>
      </w:r>
      <w:r>
        <w:rPr>
          <w:bCs/>
          <w:lang w:val="id-ID"/>
        </w:rPr>
        <w:t xml:space="preserve"> dan mendukung berbagai resolusi  </w:t>
      </w:r>
      <w:r>
        <w:rPr>
          <w:bCs/>
          <w:i/>
          <w:lang w:val="id-ID"/>
        </w:rPr>
        <w:t>ipad</w:t>
      </w:r>
      <w:r>
        <w:rPr>
          <w:bCs/>
          <w:lang w:val="id-ID"/>
        </w:rPr>
        <w:t xml:space="preserve">( 1024 * 768 &amp; 2048 * 1536 </w:t>
      </w:r>
      <w:r>
        <w:rPr>
          <w:bCs/>
          <w:i/>
          <w:lang w:val="id-ID"/>
        </w:rPr>
        <w:t>pixel</w:t>
      </w:r>
      <w:r>
        <w:rPr>
          <w:bCs/>
          <w:lang w:val="id-ID"/>
        </w:rPr>
        <w:t>).</w:t>
      </w:r>
    </w:p>
    <w:p w14:paraId="71963B12" w14:textId="77777777" w:rsidR="00993740" w:rsidRDefault="00993740" w:rsidP="00993740">
      <w:pPr>
        <w:pStyle w:val="BodyTextIndent"/>
        <w:numPr>
          <w:ilvl w:val="0"/>
          <w:numId w:val="4"/>
        </w:numPr>
        <w:spacing w:line="240" w:lineRule="auto"/>
        <w:rPr>
          <w:bCs/>
          <w:lang w:val="id-ID"/>
        </w:rPr>
      </w:pPr>
      <w:r>
        <w:rPr>
          <w:lang w:val="id-ID"/>
        </w:rPr>
        <w:t xml:space="preserve">Bagaimana cara mengintegrasikan </w:t>
      </w:r>
      <w:r>
        <w:rPr>
          <w:i/>
          <w:lang w:val="id-ID"/>
        </w:rPr>
        <w:t xml:space="preserve">Game Center Framework </w:t>
      </w:r>
      <w:r>
        <w:rPr>
          <w:lang w:val="id-ID"/>
        </w:rPr>
        <w:t xml:space="preserve">untuk menambah fitur </w:t>
      </w:r>
      <w:r>
        <w:rPr>
          <w:i/>
          <w:lang w:val="id-ID"/>
        </w:rPr>
        <w:t>Achievement</w:t>
      </w:r>
      <w:r>
        <w:rPr>
          <w:lang w:val="id-ID"/>
        </w:rPr>
        <w:t xml:space="preserve"> ketika pengguna berhasil menyelesaikan cerita dengan kondisi teretentu. Setiap </w:t>
      </w:r>
      <w:r>
        <w:rPr>
          <w:i/>
          <w:lang w:val="id-ID"/>
        </w:rPr>
        <w:t xml:space="preserve">Achievement </w:t>
      </w:r>
      <w:r>
        <w:rPr>
          <w:lang w:val="id-ID"/>
        </w:rPr>
        <w:t xml:space="preserve">yang didapat akan menambah nilai pengalaman pengguna di </w:t>
      </w:r>
      <w:r>
        <w:rPr>
          <w:i/>
          <w:lang w:val="id-ID"/>
        </w:rPr>
        <w:t xml:space="preserve">Game Center </w:t>
      </w:r>
      <w:r>
        <w:rPr>
          <w:lang w:val="id-ID"/>
        </w:rPr>
        <w:t>sendiri.</w:t>
      </w:r>
    </w:p>
    <w:p w14:paraId="2B65092B" w14:textId="77777777" w:rsidR="00993740" w:rsidRPr="007B7C21" w:rsidRDefault="00993740" w:rsidP="00993740">
      <w:pPr>
        <w:pStyle w:val="BodyTextIndent"/>
        <w:numPr>
          <w:ilvl w:val="0"/>
          <w:numId w:val="4"/>
        </w:numPr>
        <w:spacing w:line="240" w:lineRule="auto"/>
        <w:rPr>
          <w:bCs/>
          <w:lang w:val="id-ID"/>
        </w:rPr>
      </w:pPr>
      <w:r w:rsidRPr="007B7C21">
        <w:rPr>
          <w:bCs/>
          <w:lang w:val="id-ID"/>
        </w:rPr>
        <w:t xml:space="preserve">Bagaimana cara mengintegrasikan </w:t>
      </w:r>
      <w:r w:rsidRPr="007B7C21">
        <w:rPr>
          <w:bCs/>
          <w:i/>
          <w:lang w:val="id-ID"/>
        </w:rPr>
        <w:t xml:space="preserve"> In App Purchase </w:t>
      </w:r>
      <w:r w:rsidRPr="007B7C21">
        <w:rPr>
          <w:bCs/>
          <w:lang w:val="id-ID"/>
        </w:rPr>
        <w:t>(IAP) sebagai pembelian cerita rakyat</w:t>
      </w:r>
      <w:r w:rsidRPr="007B7C21">
        <w:rPr>
          <w:bCs/>
          <w:i/>
          <w:lang w:val="id-ID"/>
        </w:rPr>
        <w:t xml:space="preserve"> </w:t>
      </w:r>
      <w:r w:rsidRPr="007B7C21">
        <w:rPr>
          <w:bCs/>
          <w:lang w:val="id-ID"/>
        </w:rPr>
        <w:t xml:space="preserve">tambahan </w:t>
      </w:r>
      <w:r>
        <w:rPr>
          <w:bCs/>
          <w:lang w:val="id-ID"/>
        </w:rPr>
        <w:t>di dalam aplikasi.</w:t>
      </w:r>
    </w:p>
    <w:p w14:paraId="5E1D7230" w14:textId="77777777" w:rsidR="00993740" w:rsidRPr="00BA31D1" w:rsidRDefault="00993740" w:rsidP="00993740">
      <w:pPr>
        <w:pStyle w:val="BodyTextIndent"/>
        <w:spacing w:line="240" w:lineRule="auto"/>
        <w:ind w:left="1080"/>
        <w:rPr>
          <w:lang w:val="id-ID"/>
        </w:rPr>
      </w:pPr>
    </w:p>
    <w:p w14:paraId="2AB284CA" w14:textId="77777777" w:rsidR="00BA31D1" w:rsidRPr="00993740" w:rsidRDefault="00BA31D1" w:rsidP="00380E62">
      <w:pPr>
        <w:pStyle w:val="BodyTextIndent"/>
        <w:numPr>
          <w:ilvl w:val="1"/>
          <w:numId w:val="14"/>
        </w:numPr>
        <w:spacing w:line="240" w:lineRule="auto"/>
        <w:rPr>
          <w:lang w:val="id-ID"/>
        </w:rPr>
      </w:pPr>
      <w:r>
        <w:rPr>
          <w:b/>
          <w:lang w:val="id-ID"/>
        </w:rPr>
        <w:t>BATASAN MASALAH</w:t>
      </w:r>
    </w:p>
    <w:p w14:paraId="1D9CFBB2" w14:textId="77777777" w:rsidR="00993740" w:rsidRDefault="00993740" w:rsidP="00993740">
      <w:pPr>
        <w:pStyle w:val="ColorfulList-Accent11"/>
        <w:ind w:firstLine="414"/>
        <w:jc w:val="both"/>
        <w:rPr>
          <w:lang w:val="id-ID"/>
        </w:rPr>
      </w:pPr>
      <w:r>
        <w:rPr>
          <w:bCs/>
          <w:sz w:val="24"/>
        </w:rPr>
        <w:t>Sejumlah permasalahan yang dibahas dalam Tugas Akhir ini akan dibatasi ruang lingkup pembahasannya, antara lain :</w:t>
      </w:r>
    </w:p>
    <w:p w14:paraId="2A70ABFD" w14:textId="77777777" w:rsidR="00993740" w:rsidRDefault="00993740" w:rsidP="00993740">
      <w:pPr>
        <w:pStyle w:val="BodyTextIndent"/>
        <w:numPr>
          <w:ilvl w:val="0"/>
          <w:numId w:val="3"/>
        </w:numPr>
        <w:spacing w:line="240" w:lineRule="auto"/>
        <w:rPr>
          <w:lang w:val="id-ID"/>
        </w:rPr>
      </w:pPr>
      <w:r>
        <w:rPr>
          <w:lang w:val="id-ID"/>
        </w:rPr>
        <w:t>Aplikasi merupakan aplikasi berbasis</w:t>
      </w:r>
      <w:r>
        <w:rPr>
          <w:lang w:val="id-ID"/>
        </w:rPr>
        <w:tab/>
        <w:t xml:space="preserve"> IOS yang dibangun menggunakan platform Xcode 4.5 </w:t>
      </w:r>
      <w:r w:rsidR="006B57C1">
        <w:rPr>
          <w:lang w:val="id-ID"/>
        </w:rPr>
        <w:t>dan</w:t>
      </w:r>
      <w:r>
        <w:rPr>
          <w:lang w:val="id-ID"/>
        </w:rPr>
        <w:t xml:space="preserve"> hanya bisa dijalankan pada sistem operasi IOS versi 4.3 ke atas.</w:t>
      </w:r>
    </w:p>
    <w:p w14:paraId="3F82D7F6" w14:textId="77777777" w:rsidR="00993740" w:rsidRDefault="00993740" w:rsidP="00993740">
      <w:pPr>
        <w:pStyle w:val="BodyTextIndent"/>
        <w:numPr>
          <w:ilvl w:val="0"/>
          <w:numId w:val="3"/>
        </w:numPr>
        <w:spacing w:line="240" w:lineRule="auto"/>
        <w:rPr>
          <w:lang w:val="id-ID"/>
        </w:rPr>
      </w:pPr>
      <w:r w:rsidRPr="00993740">
        <w:rPr>
          <w:lang w:val="id-ID"/>
        </w:rPr>
        <w:t xml:space="preserve">Aplikasi ini hanya dibatasi pada perangkat </w:t>
      </w:r>
      <w:r w:rsidRPr="00993740">
        <w:rPr>
          <w:i/>
          <w:lang w:val="id-ID"/>
        </w:rPr>
        <w:t xml:space="preserve">ipad </w:t>
      </w:r>
      <w:r w:rsidRPr="00993740">
        <w:rPr>
          <w:lang w:val="id-ID"/>
        </w:rPr>
        <w:t xml:space="preserve">dan mendukung </w:t>
      </w:r>
    </w:p>
    <w:p w14:paraId="19A3C40C" w14:textId="77777777" w:rsidR="00993740" w:rsidRPr="00993740" w:rsidRDefault="00993740" w:rsidP="00993740">
      <w:pPr>
        <w:pStyle w:val="BodyTextIndent"/>
        <w:numPr>
          <w:ilvl w:val="0"/>
          <w:numId w:val="3"/>
        </w:numPr>
        <w:spacing w:line="240" w:lineRule="auto"/>
        <w:rPr>
          <w:lang w:val="id-ID"/>
        </w:rPr>
      </w:pPr>
      <w:r w:rsidRPr="00993740">
        <w:rPr>
          <w:lang w:val="id-ID"/>
        </w:rPr>
        <w:t>Untuk tugas akhir ini hanya dibuat 2 cerita dikarenakan keterbatasan waktu.</w:t>
      </w:r>
    </w:p>
    <w:p w14:paraId="3AA4C55E" w14:textId="77777777" w:rsidR="00993740" w:rsidRDefault="00993740" w:rsidP="00993740">
      <w:pPr>
        <w:pStyle w:val="BodyTextIndent"/>
        <w:numPr>
          <w:ilvl w:val="0"/>
          <w:numId w:val="3"/>
        </w:numPr>
        <w:spacing w:line="240" w:lineRule="auto"/>
        <w:rPr>
          <w:lang w:val="id-ID"/>
        </w:rPr>
      </w:pPr>
      <w:r>
        <w:rPr>
          <w:lang w:val="id-ID"/>
        </w:rPr>
        <w:t>Aplikasi ini akan hadir dalam dua bahasa : Inggris dan Indonesia.</w:t>
      </w:r>
    </w:p>
    <w:p w14:paraId="5E348C26" w14:textId="77777777" w:rsidR="00993740" w:rsidRPr="00BA31D1" w:rsidRDefault="00993740" w:rsidP="00993740">
      <w:pPr>
        <w:pStyle w:val="BodyTextIndent"/>
        <w:spacing w:line="240" w:lineRule="auto"/>
        <w:ind w:left="1080"/>
        <w:rPr>
          <w:lang w:val="id-ID"/>
        </w:rPr>
      </w:pPr>
    </w:p>
    <w:p w14:paraId="20F18851" w14:textId="77777777" w:rsidR="00BA31D1" w:rsidRPr="00BA31D1" w:rsidRDefault="00BA31D1" w:rsidP="00BA31D1">
      <w:pPr>
        <w:pStyle w:val="BodyTextIndent"/>
        <w:numPr>
          <w:ilvl w:val="1"/>
          <w:numId w:val="14"/>
        </w:numPr>
        <w:spacing w:line="240" w:lineRule="auto"/>
        <w:rPr>
          <w:lang w:val="id-ID"/>
        </w:rPr>
      </w:pPr>
      <w:r>
        <w:rPr>
          <w:b/>
          <w:lang w:val="id-ID"/>
        </w:rPr>
        <w:t>TUJUAN DAN MANFAAT</w:t>
      </w:r>
    </w:p>
    <w:p w14:paraId="6D073E3A" w14:textId="6B0A601E" w:rsidR="006612B0" w:rsidRDefault="006612B0">
      <w:pPr>
        <w:pStyle w:val="BodyTextIndent"/>
        <w:spacing w:line="240" w:lineRule="auto"/>
        <w:ind w:left="720" w:firstLine="414"/>
        <w:rPr>
          <w:lang w:val="id-ID"/>
        </w:rPr>
      </w:pPr>
      <w:r>
        <w:rPr>
          <w:lang w:val="id-ID"/>
        </w:rPr>
        <w:t>Tujuan dari pembuatan tugas akhir ini adalah untuk meranca</w:t>
      </w:r>
      <w:r w:rsidR="00876904">
        <w:rPr>
          <w:lang w:val="id-ID"/>
        </w:rPr>
        <w:t xml:space="preserve">ng dan membangun suatu aplikasi termasuk kategori buku </w:t>
      </w:r>
      <w:r w:rsidR="00876904">
        <w:rPr>
          <w:i/>
          <w:lang w:val="id-ID"/>
        </w:rPr>
        <w:t>digital</w:t>
      </w:r>
      <w:r w:rsidR="00876904">
        <w:rPr>
          <w:lang w:val="id-ID"/>
        </w:rPr>
        <w:t xml:space="preserve"> dan permainan</w:t>
      </w:r>
      <w:r w:rsidR="00B56615">
        <w:rPr>
          <w:lang w:val="id-ID"/>
        </w:rPr>
        <w:t xml:space="preserve"> </w:t>
      </w:r>
      <w:r w:rsidR="00876904">
        <w:rPr>
          <w:lang w:val="id-ID"/>
        </w:rPr>
        <w:t>berbasis</w:t>
      </w:r>
      <w:r w:rsidR="00876904">
        <w:rPr>
          <w:i/>
          <w:lang w:val="id-ID"/>
        </w:rPr>
        <w:t xml:space="preserve"> </w:t>
      </w:r>
      <w:r w:rsidR="00876904">
        <w:rPr>
          <w:lang w:val="id-ID"/>
        </w:rPr>
        <w:t>IOS</w:t>
      </w:r>
      <w:r>
        <w:rPr>
          <w:lang w:val="id-ID"/>
        </w:rPr>
        <w:t xml:space="preserve"> yang bisa menjadi sarana </w:t>
      </w:r>
      <w:r w:rsidR="00B56615">
        <w:rPr>
          <w:lang w:val="id-ID"/>
        </w:rPr>
        <w:t>hiburan</w:t>
      </w:r>
      <w:r w:rsidR="00876904">
        <w:rPr>
          <w:lang w:val="id-ID"/>
        </w:rPr>
        <w:t xml:space="preserve"> dan promosi cerita rakyat Indonesia</w:t>
      </w:r>
      <w:r w:rsidR="00B56615">
        <w:rPr>
          <w:lang w:val="id-ID"/>
        </w:rPr>
        <w:t xml:space="preserve"> yang praktis</w:t>
      </w:r>
      <w:r w:rsidR="0072054C">
        <w:rPr>
          <w:lang w:val="id-ID"/>
        </w:rPr>
        <w:t xml:space="preserve"> s</w:t>
      </w:r>
      <w:r w:rsidR="00F55C31">
        <w:rPr>
          <w:lang w:val="id-ID"/>
        </w:rPr>
        <w:t>erta untuk mengeksplorasi</w:t>
      </w:r>
      <w:r w:rsidR="0072054C">
        <w:rPr>
          <w:lang w:val="id-ID"/>
        </w:rPr>
        <w:t xml:space="preserve"> teknologi</w:t>
      </w:r>
      <w:r w:rsidR="00F55C31">
        <w:rPr>
          <w:lang w:val="id-ID"/>
        </w:rPr>
        <w:t xml:space="preserve"> IOS</w:t>
      </w:r>
      <w:r w:rsidR="0072054C">
        <w:rPr>
          <w:lang w:val="id-ID"/>
        </w:rPr>
        <w:t xml:space="preserve"> yang masih jarang digunakan di kampus ITS ini</w:t>
      </w:r>
      <w:r w:rsidR="00B56615">
        <w:rPr>
          <w:lang w:val="id-ID"/>
        </w:rPr>
        <w:t>.</w:t>
      </w:r>
    </w:p>
    <w:p w14:paraId="49EB16C1" w14:textId="77777777" w:rsidR="0065717A" w:rsidRDefault="0010679F" w:rsidP="0010679F">
      <w:pPr>
        <w:pStyle w:val="BodyTextIndent"/>
        <w:spacing w:line="240" w:lineRule="auto"/>
        <w:ind w:left="720" w:firstLine="414"/>
        <w:rPr>
          <w:lang w:val="id-ID"/>
        </w:rPr>
      </w:pPr>
      <w:r>
        <w:rPr>
          <w:lang w:val="id-ID"/>
        </w:rPr>
        <w:t xml:space="preserve">Aplikasi berjudul </w:t>
      </w:r>
      <w:r w:rsidR="00633CE4">
        <w:rPr>
          <w:i/>
          <w:lang w:val="id-ID"/>
        </w:rPr>
        <w:t>“</w:t>
      </w:r>
      <w:r w:rsidR="00633CE4">
        <w:rPr>
          <w:lang w:val="id-ID"/>
        </w:rPr>
        <w:t xml:space="preserve">Dongeng” </w:t>
      </w:r>
      <w:r w:rsidR="007D36BA">
        <w:rPr>
          <w:lang w:val="id-ID"/>
        </w:rPr>
        <w:t xml:space="preserve">ini membantu </w:t>
      </w:r>
      <w:r w:rsidR="00633CE4">
        <w:rPr>
          <w:lang w:val="id-ID"/>
        </w:rPr>
        <w:t>pengguna untuk</w:t>
      </w:r>
      <w:r w:rsidR="007D36BA">
        <w:rPr>
          <w:lang w:val="id-ID"/>
        </w:rPr>
        <w:t xml:space="preserve"> </w:t>
      </w:r>
      <w:r w:rsidR="00633CE4">
        <w:rPr>
          <w:lang w:val="id-ID"/>
        </w:rPr>
        <w:t xml:space="preserve">mengenal dan </w:t>
      </w:r>
      <w:r>
        <w:rPr>
          <w:lang w:val="id-ID"/>
        </w:rPr>
        <w:t xml:space="preserve">turut </w:t>
      </w:r>
      <w:r w:rsidR="00633CE4">
        <w:rPr>
          <w:lang w:val="id-ID"/>
        </w:rPr>
        <w:t>mempromosikan cerita rakyat lokal yang tidak kalah menarik dari cerita – cerita dari luar</w:t>
      </w:r>
      <w:r w:rsidR="006E3E6F">
        <w:rPr>
          <w:lang w:val="id-ID"/>
        </w:rPr>
        <w:t xml:space="preserve"> dengan konsep yang berbeda sehingga mampu menarik minat anak muda saat ini</w:t>
      </w:r>
      <w:r w:rsidR="00EA0AAD">
        <w:rPr>
          <w:lang w:val="id-ID"/>
        </w:rPr>
        <w:t xml:space="preserve">. </w:t>
      </w:r>
    </w:p>
    <w:p w14:paraId="5AD4C24D" w14:textId="77777777" w:rsidR="006612B0" w:rsidRDefault="006612B0" w:rsidP="0065717A">
      <w:pPr>
        <w:pStyle w:val="BodyTextIndent"/>
        <w:spacing w:line="240" w:lineRule="auto"/>
        <w:ind w:left="720" w:firstLine="414"/>
        <w:rPr>
          <w:lang w:val="id-ID"/>
        </w:rPr>
      </w:pPr>
    </w:p>
    <w:p w14:paraId="2F2EFC29" w14:textId="77777777" w:rsidR="006612B0" w:rsidRPr="00333C7F" w:rsidRDefault="006612B0" w:rsidP="00333C7F">
      <w:pPr>
        <w:pStyle w:val="BodyTextIndent"/>
        <w:spacing w:line="240" w:lineRule="auto"/>
        <w:rPr>
          <w:bCs/>
          <w:lang w:val="id-ID"/>
        </w:rPr>
      </w:pPr>
    </w:p>
    <w:p w14:paraId="388C71DC" w14:textId="77777777" w:rsidR="006612B0" w:rsidRPr="003237FB" w:rsidRDefault="00333C7F" w:rsidP="00380E62">
      <w:pPr>
        <w:numPr>
          <w:ilvl w:val="0"/>
          <w:numId w:val="14"/>
        </w:numPr>
        <w:jc w:val="both"/>
        <w:rPr>
          <w:szCs w:val="24"/>
        </w:rPr>
      </w:pPr>
      <w:r>
        <w:rPr>
          <w:b/>
          <w:sz w:val="24"/>
          <w:szCs w:val="24"/>
          <w:lang w:val="en-US"/>
        </w:rPr>
        <w:t>TINJAUAN PUSTAKA</w:t>
      </w:r>
    </w:p>
    <w:p w14:paraId="7EF8CAE7" w14:textId="01E7763F" w:rsidR="00F17DB8" w:rsidRDefault="006612B0">
      <w:pPr>
        <w:pStyle w:val="BodyTextIndent"/>
        <w:spacing w:line="240" w:lineRule="auto"/>
        <w:ind w:left="720" w:firstLine="414"/>
        <w:rPr>
          <w:bCs/>
          <w:lang w:val="id-ID"/>
        </w:rPr>
      </w:pPr>
      <w:r>
        <w:rPr>
          <w:szCs w:val="24"/>
        </w:rPr>
        <w:t xml:space="preserve">Dalam tugas akhir ini, </w:t>
      </w:r>
      <w:r w:rsidR="00E12FEF">
        <w:rPr>
          <w:szCs w:val="24"/>
        </w:rPr>
        <w:t>dibangun</w:t>
      </w:r>
      <w:r>
        <w:rPr>
          <w:szCs w:val="24"/>
        </w:rPr>
        <w:t xml:space="preserve"> sebuah aplikasi</w:t>
      </w:r>
      <w:r w:rsidR="00E31D0C">
        <w:rPr>
          <w:szCs w:val="24"/>
        </w:rPr>
        <w:t xml:space="preserve"> </w:t>
      </w:r>
      <w:r w:rsidR="00B31FA1">
        <w:rPr>
          <w:szCs w:val="24"/>
        </w:rPr>
        <w:t>kumpulan cerita rakyat Indonesia</w:t>
      </w:r>
      <w:r>
        <w:rPr>
          <w:szCs w:val="24"/>
        </w:rPr>
        <w:t xml:space="preserve"> yang bisa menjadi</w:t>
      </w:r>
      <w:r w:rsidR="00297A86">
        <w:rPr>
          <w:szCs w:val="24"/>
        </w:rPr>
        <w:t xml:space="preserve"> alat </w:t>
      </w:r>
      <w:r w:rsidR="007B7C21">
        <w:rPr>
          <w:szCs w:val="24"/>
        </w:rPr>
        <w:t>kerja</w:t>
      </w:r>
      <w:r w:rsidR="00297A86">
        <w:rPr>
          <w:szCs w:val="24"/>
        </w:rPr>
        <w:t xml:space="preserve"> mempromosikan cerita rakyat Indonesia sekaligus sebagai</w:t>
      </w:r>
      <w:r>
        <w:rPr>
          <w:szCs w:val="24"/>
        </w:rPr>
        <w:t xml:space="preserve"> sarana </w:t>
      </w:r>
      <w:r w:rsidR="00E31D0C">
        <w:rPr>
          <w:szCs w:val="24"/>
        </w:rPr>
        <w:t xml:space="preserve">hiburan </w:t>
      </w:r>
      <w:r>
        <w:rPr>
          <w:szCs w:val="24"/>
        </w:rPr>
        <w:t xml:space="preserve">kepada pengguna. </w:t>
      </w:r>
      <w:r>
        <w:rPr>
          <w:bCs/>
          <w:lang w:val="id-ID"/>
        </w:rPr>
        <w:t>Aplikasi</w:t>
      </w:r>
      <w:r>
        <w:rPr>
          <w:bCs/>
          <w:i/>
          <w:lang w:val="id-ID"/>
        </w:rPr>
        <w:t xml:space="preserve"> </w:t>
      </w:r>
      <w:r>
        <w:rPr>
          <w:bCs/>
          <w:lang w:val="id-ID"/>
        </w:rPr>
        <w:t xml:space="preserve">ini merupakan aplikasi berbasis IOS dan hanya dikhususkan pada perangkat </w:t>
      </w:r>
      <w:r w:rsidR="007B7C21">
        <w:rPr>
          <w:bCs/>
          <w:i/>
          <w:lang w:val="id-ID"/>
        </w:rPr>
        <w:t xml:space="preserve">ipad </w:t>
      </w:r>
      <w:r>
        <w:rPr>
          <w:bCs/>
          <w:lang w:val="id-ID"/>
        </w:rPr>
        <w:t xml:space="preserve">yang dibangun menggunakan </w:t>
      </w:r>
      <w:r w:rsidR="00190A32">
        <w:rPr>
          <w:bCs/>
          <w:lang w:val="id-ID"/>
        </w:rPr>
        <w:t xml:space="preserve">kakas </w:t>
      </w:r>
      <w:r w:rsidR="007B7C21">
        <w:rPr>
          <w:bCs/>
          <w:lang w:val="id-ID"/>
        </w:rPr>
        <w:t>kerja</w:t>
      </w:r>
      <w:r>
        <w:rPr>
          <w:bCs/>
          <w:lang w:val="id-ID"/>
        </w:rPr>
        <w:t xml:space="preserve"> </w:t>
      </w:r>
      <w:r>
        <w:rPr>
          <w:bCs/>
          <w:i/>
          <w:lang w:val="id-ID"/>
        </w:rPr>
        <w:t xml:space="preserve">cocoa framework, </w:t>
      </w:r>
      <w:r w:rsidR="00B31FA1">
        <w:rPr>
          <w:bCs/>
          <w:i/>
          <w:lang w:val="id-ID"/>
        </w:rPr>
        <w:t>cocos2d v2</w:t>
      </w:r>
      <w:r w:rsidR="00190A32">
        <w:rPr>
          <w:bCs/>
          <w:i/>
          <w:lang w:val="id-ID"/>
        </w:rPr>
        <w:t xml:space="preserve"> engine, box2d framework, gamecenter framwork, </w:t>
      </w:r>
      <w:r w:rsidR="00190A32">
        <w:rPr>
          <w:bCs/>
          <w:lang w:val="id-ID"/>
        </w:rPr>
        <w:t>dan</w:t>
      </w:r>
      <w:r w:rsidR="00190A32">
        <w:rPr>
          <w:bCs/>
          <w:i/>
          <w:lang w:val="id-ID"/>
        </w:rPr>
        <w:t xml:space="preserve"> twitter framework</w:t>
      </w:r>
      <w:r>
        <w:rPr>
          <w:bCs/>
          <w:i/>
          <w:lang w:val="id-ID"/>
        </w:rPr>
        <w:t>.</w:t>
      </w:r>
      <w:r w:rsidR="00F17DB8">
        <w:rPr>
          <w:bCs/>
          <w:lang w:val="id-ID"/>
        </w:rPr>
        <w:t xml:space="preserve"> Berikut adalah gambaran singkat tentang </w:t>
      </w:r>
      <w:r w:rsidR="003E7289">
        <w:rPr>
          <w:bCs/>
          <w:lang w:val="id-ID"/>
        </w:rPr>
        <w:t>teknologi</w:t>
      </w:r>
      <w:r w:rsidR="00F17DB8">
        <w:rPr>
          <w:bCs/>
          <w:lang w:val="id-ID"/>
        </w:rPr>
        <w:t xml:space="preserve"> yang akan </w:t>
      </w:r>
      <w:r w:rsidR="003E7289">
        <w:rPr>
          <w:bCs/>
          <w:lang w:val="id-ID"/>
        </w:rPr>
        <w:t>digunakan untuk membuat aplikasi “Dongeng”</w:t>
      </w:r>
      <w:r w:rsidR="00F17DB8">
        <w:rPr>
          <w:bCs/>
          <w:lang w:val="id-ID"/>
        </w:rPr>
        <w:t xml:space="preserve"> </w:t>
      </w:r>
      <w:r w:rsidR="000D5683">
        <w:rPr>
          <w:bCs/>
          <w:lang w:val="id-ID"/>
        </w:rPr>
        <w:t>seperti pada gambar 6.1</w:t>
      </w:r>
      <w:r w:rsidR="00F17DB8">
        <w:rPr>
          <w:bCs/>
          <w:lang w:val="id-ID"/>
        </w:rPr>
        <w:t xml:space="preserve">: </w:t>
      </w:r>
    </w:p>
    <w:p w14:paraId="27267226" w14:textId="77777777" w:rsidR="003E7289" w:rsidRDefault="003E7289" w:rsidP="003E7289">
      <w:pPr>
        <w:pStyle w:val="BodyTextIndent"/>
        <w:spacing w:line="240" w:lineRule="auto"/>
      </w:pPr>
      <w:r>
        <w:rPr>
          <w:noProof/>
          <w:lang w:eastAsia="en-US"/>
        </w:rPr>
        <w:lastRenderedPageBreak/>
        <w:drawing>
          <wp:inline distT="0" distB="0" distL="0" distR="0" wp14:anchorId="74F824BA" wp14:editId="79A4DBE0">
            <wp:extent cx="5481320" cy="3200400"/>
            <wp:effectExtent l="76200" t="0" r="81280" b="0"/>
            <wp:docPr id="6"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8F5F007" w14:textId="77777777" w:rsidR="003E7289" w:rsidRDefault="003E7289" w:rsidP="003E7289">
      <w:pPr>
        <w:pStyle w:val="BodyTextIndent"/>
        <w:spacing w:line="240" w:lineRule="auto"/>
        <w:ind w:left="720"/>
      </w:pPr>
    </w:p>
    <w:p w14:paraId="5E05F650" w14:textId="01FD2509" w:rsidR="003E7289" w:rsidRDefault="003E7289" w:rsidP="003E7289">
      <w:pPr>
        <w:pStyle w:val="Caption"/>
        <w:ind w:left="2880"/>
        <w:jc w:val="both"/>
        <w:outlineLvl w:val="0"/>
        <w:rPr>
          <w:lang w:val="id-ID"/>
        </w:rPr>
      </w:pPr>
      <w:r>
        <w:t xml:space="preserve">Gambar </w:t>
      </w:r>
      <w:r w:rsidR="009B19CB">
        <w:rPr>
          <w:lang w:val="id-ID"/>
        </w:rPr>
        <w:t>5</w:t>
      </w:r>
      <w:r>
        <w:rPr>
          <w:lang w:val="id-ID"/>
        </w:rPr>
        <w:t>.1</w:t>
      </w:r>
      <w:r>
        <w:t>. Rancangan Arsitektur Aplikasi</w:t>
      </w:r>
    </w:p>
    <w:p w14:paraId="25C736A0" w14:textId="5F0AC7FC" w:rsidR="003E7289" w:rsidRPr="00876B11" w:rsidRDefault="003E7289" w:rsidP="003E7289">
      <w:pPr>
        <w:pStyle w:val="BodyTextIndent"/>
        <w:spacing w:line="240" w:lineRule="auto"/>
        <w:ind w:left="720" w:firstLine="414"/>
        <w:rPr>
          <w:bCs/>
          <w:lang w:val="id-ID"/>
        </w:rPr>
      </w:pPr>
      <w:r>
        <w:rPr>
          <w:bCs/>
          <w:lang w:val="id-ID"/>
        </w:rPr>
        <w:t xml:space="preserve">Aplikasi ini dibangun menggunakan konsep </w:t>
      </w:r>
      <w:r>
        <w:rPr>
          <w:bCs/>
          <w:i/>
          <w:lang w:val="id-ID"/>
        </w:rPr>
        <w:t xml:space="preserve">3-tier application layer, </w:t>
      </w:r>
      <w:r>
        <w:rPr>
          <w:bCs/>
          <w:lang w:val="id-ID"/>
        </w:rPr>
        <w:t xml:space="preserve">yang terbagi dalam  tiga buah layer, yaitu presentation layer, bussiness layer dan Data layer. Konsep </w:t>
      </w:r>
      <w:r>
        <w:rPr>
          <w:bCs/>
          <w:i/>
          <w:lang w:val="id-ID"/>
        </w:rPr>
        <w:t xml:space="preserve">3-tier application layer </w:t>
      </w:r>
      <w:r>
        <w:rPr>
          <w:bCs/>
          <w:lang w:val="id-ID"/>
        </w:rPr>
        <w:t>ini nantinya akan diimplementasikan dengan menggunakan  pendekatan  pola arsitektur MVC (</w:t>
      </w:r>
      <w:r>
        <w:rPr>
          <w:bCs/>
          <w:i/>
        </w:rPr>
        <w:t>Model View Controller</w:t>
      </w:r>
      <w:r>
        <w:rPr>
          <w:bCs/>
          <w:lang w:val="id-ID"/>
        </w:rPr>
        <w:t xml:space="preserve">) dan </w:t>
      </w:r>
      <w:r>
        <w:rPr>
          <w:bCs/>
          <w:i/>
          <w:lang w:val="id-ID"/>
        </w:rPr>
        <w:t>pattern</w:t>
      </w:r>
      <w:r>
        <w:rPr>
          <w:bCs/>
          <w:lang w:val="id-ID"/>
        </w:rPr>
        <w:t xml:space="preserve"> </w:t>
      </w:r>
      <w:r>
        <w:rPr>
          <w:bCs/>
          <w:i/>
          <w:lang w:val="id-ID"/>
        </w:rPr>
        <w:t>Singleton</w:t>
      </w:r>
      <w:r>
        <w:rPr>
          <w:bCs/>
          <w:lang w:val="id-ID"/>
        </w:rPr>
        <w:t xml:space="preserve"> sebagai aplikasi manajer</w:t>
      </w:r>
      <w:r w:rsidR="005720AD">
        <w:rPr>
          <w:bCs/>
          <w:lang w:val="id-ID"/>
        </w:rPr>
        <w:t xml:space="preserve">. Cocos2d V2 [3]  </w:t>
      </w:r>
      <w:r>
        <w:rPr>
          <w:bCs/>
          <w:lang w:val="id-ID"/>
        </w:rPr>
        <w:t>merupakan kakas kerja untuk membuat OpenGL ES</w:t>
      </w:r>
      <w:r w:rsidRPr="007E70CD">
        <w:rPr>
          <w:bCs/>
          <w:color w:val="C0504D"/>
          <w:lang w:val="id-ID"/>
        </w:rPr>
        <w:t xml:space="preserve"> </w:t>
      </w:r>
      <w:r>
        <w:rPr>
          <w:bCs/>
          <w:lang w:val="id-ID"/>
        </w:rPr>
        <w:t xml:space="preserve">dengan lebih mudah. Box2d merupakan kakas kerja untuk memasukkan hukum-hukum fisika seperti </w:t>
      </w:r>
      <w:r>
        <w:rPr>
          <w:bCs/>
          <w:i/>
          <w:lang w:val="id-ID"/>
        </w:rPr>
        <w:t>collision detection</w:t>
      </w:r>
      <w:r>
        <w:rPr>
          <w:bCs/>
          <w:lang w:val="id-ID"/>
        </w:rPr>
        <w:t xml:space="preserve"> dan gravitasi pada objek.</w:t>
      </w:r>
      <w:r w:rsidR="005257CC">
        <w:rPr>
          <w:bCs/>
          <w:lang w:val="id-ID"/>
        </w:rPr>
        <w:t xml:space="preserve"> Kakas kerja </w:t>
      </w:r>
      <w:r w:rsidR="005257CC">
        <w:rPr>
          <w:bCs/>
          <w:i/>
          <w:lang w:val="id-ID"/>
        </w:rPr>
        <w:t xml:space="preserve">Game Center </w:t>
      </w:r>
      <w:r w:rsidR="005257CC">
        <w:rPr>
          <w:bCs/>
          <w:lang w:val="id-ID"/>
        </w:rPr>
        <w:t xml:space="preserve">digunakan untuk membuat integrasi dari aplikasi ke </w:t>
      </w:r>
      <w:r w:rsidR="005257CC">
        <w:rPr>
          <w:bCs/>
          <w:i/>
          <w:lang w:val="id-ID"/>
        </w:rPr>
        <w:t>Game Center</w:t>
      </w:r>
      <w:r w:rsidR="005257CC">
        <w:rPr>
          <w:bCs/>
          <w:lang w:val="id-ID"/>
        </w:rPr>
        <w:t xml:space="preserve">. Kakas kerja </w:t>
      </w:r>
      <w:r w:rsidR="005257CC">
        <w:rPr>
          <w:bCs/>
          <w:i/>
          <w:lang w:val="id-ID"/>
        </w:rPr>
        <w:t xml:space="preserve">Store Kit </w:t>
      </w:r>
      <w:r w:rsidR="005257CC">
        <w:rPr>
          <w:bCs/>
          <w:lang w:val="id-ID"/>
        </w:rPr>
        <w:t>berguna sebagai alat bantu untuk fitur pembelian cerita di dalam aplikasi. Kakas kerja UIKit dan Cocoa Touch</w:t>
      </w:r>
      <w:sdt>
        <w:sdtPr>
          <w:rPr>
            <w:bCs/>
            <w:lang w:val="id-ID"/>
          </w:rPr>
          <w:id w:val="-1574973228"/>
          <w:citation/>
        </w:sdtPr>
        <w:sdtContent>
          <w:r w:rsidR="005720AD">
            <w:rPr>
              <w:bCs/>
              <w:lang w:val="id-ID"/>
            </w:rPr>
            <w:fldChar w:fldCharType="begin"/>
          </w:r>
          <w:r w:rsidR="005720AD">
            <w:rPr>
              <w:bCs/>
            </w:rPr>
            <w:instrText xml:space="preserve"> CITATION Ste11 \l 1033 </w:instrText>
          </w:r>
          <w:r w:rsidR="005720AD">
            <w:rPr>
              <w:bCs/>
              <w:lang w:val="id-ID"/>
            </w:rPr>
            <w:fldChar w:fldCharType="separate"/>
          </w:r>
          <w:r w:rsidR="005720AD">
            <w:rPr>
              <w:bCs/>
              <w:noProof/>
            </w:rPr>
            <w:t xml:space="preserve"> </w:t>
          </w:r>
          <w:r w:rsidR="005720AD">
            <w:rPr>
              <w:noProof/>
            </w:rPr>
            <w:t>[</w:t>
          </w:r>
          <w:hyperlink w:anchor="Ste11" w:history="1">
            <w:r w:rsidR="005720AD" w:rsidRPr="005720AD">
              <w:rPr>
                <w:rStyle w:val="WW8Num1z2"/>
                <w:rFonts w:ascii="Times New Roman" w:hAnsi="Times New Roman" w:cs="Times New Roman"/>
                <w:noProof/>
              </w:rPr>
              <w:t>2</w:t>
            </w:r>
          </w:hyperlink>
          <w:r w:rsidR="005720AD">
            <w:rPr>
              <w:noProof/>
            </w:rPr>
            <w:t>]</w:t>
          </w:r>
          <w:r w:rsidR="005720AD">
            <w:rPr>
              <w:bCs/>
              <w:lang w:val="id-ID"/>
            </w:rPr>
            <w:fldChar w:fldCharType="end"/>
          </w:r>
        </w:sdtContent>
      </w:sdt>
      <w:r w:rsidR="005257CC">
        <w:rPr>
          <w:bCs/>
          <w:lang w:val="id-ID"/>
        </w:rPr>
        <w:t xml:space="preserve"> merupakan kakas kerja dasar yang diperlukan dalam pembuatan aplikasi berbasis IOS. Kakas kerja ini berfungsi sebagai </w:t>
      </w:r>
      <w:r w:rsidR="005257CC">
        <w:rPr>
          <w:bCs/>
          <w:i/>
          <w:lang w:val="id-ID"/>
        </w:rPr>
        <w:t>event handler</w:t>
      </w:r>
      <w:r w:rsidR="007F487E">
        <w:rPr>
          <w:bCs/>
          <w:i/>
          <w:lang w:val="id-ID"/>
        </w:rPr>
        <w:t xml:space="preserve"> &amp; </w:t>
      </w:r>
      <w:r w:rsidR="005257CC">
        <w:rPr>
          <w:bCs/>
          <w:i/>
          <w:lang w:val="id-ID"/>
        </w:rPr>
        <w:t>pop-up handler</w:t>
      </w:r>
      <w:r w:rsidR="005257CC">
        <w:rPr>
          <w:bCs/>
          <w:lang w:val="id-ID"/>
        </w:rPr>
        <w:t>. Sementara itu, basis data yang digunakan adalah Sqlite.</w:t>
      </w:r>
    </w:p>
    <w:p w14:paraId="6687709D" w14:textId="77777777" w:rsidR="003E7289" w:rsidRPr="007E70CD" w:rsidRDefault="003E7289" w:rsidP="003E7289">
      <w:pPr>
        <w:pStyle w:val="BodyTextIndent"/>
        <w:spacing w:line="240" w:lineRule="auto"/>
        <w:ind w:left="720"/>
        <w:rPr>
          <w:bCs/>
          <w:color w:val="C0504D"/>
          <w:lang w:val="id-ID"/>
        </w:rPr>
      </w:pPr>
    </w:p>
    <w:p w14:paraId="3E607700" w14:textId="77777777" w:rsidR="003237FB" w:rsidRPr="003237FB" w:rsidRDefault="003237FB" w:rsidP="003237FB">
      <w:pPr>
        <w:numPr>
          <w:ilvl w:val="0"/>
          <w:numId w:val="14"/>
        </w:numPr>
        <w:jc w:val="both"/>
        <w:rPr>
          <w:szCs w:val="24"/>
        </w:rPr>
      </w:pPr>
      <w:r>
        <w:rPr>
          <w:b/>
          <w:sz w:val="24"/>
          <w:szCs w:val="24"/>
          <w:lang w:val="en-US"/>
        </w:rPr>
        <w:t>METODOLOGI</w:t>
      </w:r>
    </w:p>
    <w:p w14:paraId="2A4C6C87" w14:textId="54509CF1" w:rsidR="003237FB" w:rsidRPr="003237FB" w:rsidRDefault="003237FB" w:rsidP="003237FB">
      <w:pPr>
        <w:ind w:left="720" w:firstLine="414"/>
        <w:jc w:val="both"/>
        <w:rPr>
          <w:sz w:val="24"/>
          <w:szCs w:val="24"/>
        </w:rPr>
      </w:pPr>
      <w:r>
        <w:rPr>
          <w:sz w:val="24"/>
          <w:szCs w:val="24"/>
        </w:rPr>
        <w:t>Berikut merupakan alur, input dan output dari  aplikasi yang akan dibuat seperti pada gambar 6.1:</w:t>
      </w:r>
    </w:p>
    <w:p w14:paraId="27B007C2" w14:textId="77777777" w:rsidR="003E7289" w:rsidRDefault="003E7289">
      <w:pPr>
        <w:pStyle w:val="BodyTextIndent"/>
        <w:spacing w:line="240" w:lineRule="auto"/>
        <w:ind w:left="720" w:firstLine="414"/>
        <w:rPr>
          <w:bCs/>
          <w:lang w:val="id-ID"/>
        </w:rPr>
      </w:pPr>
    </w:p>
    <w:p w14:paraId="298CF2C9" w14:textId="77777777" w:rsidR="00F17DB8" w:rsidRDefault="00A9023A" w:rsidP="00F17DB8">
      <w:pPr>
        <w:pStyle w:val="BodyTextIndent"/>
        <w:keepNext/>
        <w:spacing w:line="240" w:lineRule="auto"/>
        <w:ind w:left="720" w:firstLine="414"/>
      </w:pPr>
      <w:r>
        <w:rPr>
          <w:bCs/>
          <w:noProof/>
          <w:lang w:eastAsia="en-US"/>
        </w:rPr>
        <w:lastRenderedPageBreak/>
        <w:drawing>
          <wp:inline distT="0" distB="0" distL="0" distR="0" wp14:anchorId="504EC430" wp14:editId="78C9469E">
            <wp:extent cx="4805680" cy="427418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680" cy="4274185"/>
                    </a:xfrm>
                    <a:prstGeom prst="rect">
                      <a:avLst/>
                    </a:prstGeom>
                    <a:noFill/>
                    <a:ln>
                      <a:noFill/>
                    </a:ln>
                  </pic:spPr>
                </pic:pic>
              </a:graphicData>
            </a:graphic>
          </wp:inline>
        </w:drawing>
      </w:r>
    </w:p>
    <w:p w14:paraId="1F4ACE08" w14:textId="77777777" w:rsidR="00F17DB8" w:rsidRDefault="00F17DB8" w:rsidP="009C02A3">
      <w:pPr>
        <w:pStyle w:val="Caption"/>
        <w:jc w:val="center"/>
        <w:outlineLvl w:val="0"/>
        <w:rPr>
          <w:bCs w:val="0"/>
          <w:lang w:val="id-ID"/>
        </w:rPr>
      </w:pPr>
      <w:r>
        <w:t xml:space="preserve">Gambar </w:t>
      </w:r>
      <w:r>
        <w:fldChar w:fldCharType="begin"/>
      </w:r>
      <w:r>
        <w:instrText xml:space="preserve"> STYLEREF 1 \s </w:instrText>
      </w:r>
      <w:r>
        <w:fldChar w:fldCharType="end"/>
      </w:r>
      <w:r>
        <w:t>6.1 Gambaran singkat aplikasi</w:t>
      </w:r>
    </w:p>
    <w:p w14:paraId="13CEC78D" w14:textId="77777777" w:rsidR="00F17DB8" w:rsidRDefault="00F17DB8" w:rsidP="00F17DB8">
      <w:pPr>
        <w:pStyle w:val="BodyTextIndent"/>
        <w:spacing w:line="240" w:lineRule="auto"/>
        <w:rPr>
          <w:bCs/>
          <w:lang w:val="id-ID"/>
        </w:rPr>
      </w:pPr>
      <w:r>
        <w:rPr>
          <w:bCs/>
          <w:lang w:val="id-ID"/>
        </w:rPr>
        <w:t>Keterangan gambar 6.1 :</w:t>
      </w:r>
    </w:p>
    <w:p w14:paraId="7ECA1A00" w14:textId="77777777" w:rsidR="00D97294" w:rsidRDefault="00D97294" w:rsidP="00F17DB8">
      <w:pPr>
        <w:pStyle w:val="BodyTextIndent"/>
        <w:numPr>
          <w:ilvl w:val="0"/>
          <w:numId w:val="6"/>
        </w:numPr>
        <w:spacing w:line="240" w:lineRule="auto"/>
        <w:rPr>
          <w:bCs/>
          <w:lang w:val="id-ID"/>
        </w:rPr>
      </w:pPr>
      <w:r>
        <w:rPr>
          <w:bCs/>
          <w:lang w:val="id-ID"/>
        </w:rPr>
        <w:t>Input dari aplikasi ini adalah pengguna itu sendiri.</w:t>
      </w:r>
    </w:p>
    <w:p w14:paraId="2A547188" w14:textId="77777777" w:rsidR="00F17DB8" w:rsidRDefault="00F17DB8" w:rsidP="00F17DB8">
      <w:pPr>
        <w:pStyle w:val="BodyTextIndent"/>
        <w:numPr>
          <w:ilvl w:val="0"/>
          <w:numId w:val="6"/>
        </w:numPr>
        <w:spacing w:line="240" w:lineRule="auto"/>
        <w:rPr>
          <w:bCs/>
          <w:lang w:val="id-ID"/>
        </w:rPr>
      </w:pPr>
      <w:r>
        <w:rPr>
          <w:bCs/>
          <w:lang w:val="id-ID"/>
        </w:rPr>
        <w:t>Pada menu pemilihan cerita ini, pengguna bisa memilih cerita mana saja yang diingin kan untuk dibaca. Tetapi tidak semua cerita yang bisa dibaca langsung. Ada beberapa cerita yang masih terkunci dan diharuskan kepada pengguna untuk membeli cerita tersebut.</w:t>
      </w:r>
    </w:p>
    <w:p w14:paraId="049427E1" w14:textId="77777777" w:rsidR="00F17DB8" w:rsidRPr="00F17DB8" w:rsidRDefault="00F17DB8" w:rsidP="00F17DB8">
      <w:pPr>
        <w:pStyle w:val="BodyTextIndent"/>
        <w:numPr>
          <w:ilvl w:val="0"/>
          <w:numId w:val="6"/>
        </w:numPr>
        <w:spacing w:line="240" w:lineRule="auto"/>
        <w:rPr>
          <w:bCs/>
          <w:lang w:val="id-ID"/>
        </w:rPr>
      </w:pPr>
      <w:r>
        <w:rPr>
          <w:bCs/>
          <w:lang w:val="id-ID"/>
        </w:rPr>
        <w:t xml:space="preserve">Ketika pengguna sudah membuka sebuah cerita, maka nanti akan tampil cerita yang dipilih dengan lingkungan yang hidup (penuh dengan animasi dan pengguna bisa berinteraksi dengan gambar). Nantinya gambar-gambar ini akan diperkaya fiturnya dengan kakas </w:t>
      </w:r>
      <w:r w:rsidR="007B7C21">
        <w:rPr>
          <w:bCs/>
          <w:lang w:val="id-ID"/>
        </w:rPr>
        <w:t>kerja</w:t>
      </w:r>
      <w:r>
        <w:rPr>
          <w:bCs/>
          <w:lang w:val="id-ID"/>
        </w:rPr>
        <w:t xml:space="preserve"> Box2d yang menambah hukum fisika seperti gravitasi.</w:t>
      </w:r>
    </w:p>
    <w:p w14:paraId="42CAA26D" w14:textId="77777777" w:rsidR="00F17DB8" w:rsidRDefault="00F17DB8" w:rsidP="00F17DB8">
      <w:pPr>
        <w:pStyle w:val="BodyTextIndent"/>
        <w:numPr>
          <w:ilvl w:val="0"/>
          <w:numId w:val="6"/>
        </w:numPr>
        <w:spacing w:line="240" w:lineRule="auto"/>
        <w:rPr>
          <w:bCs/>
          <w:lang w:val="id-ID"/>
        </w:rPr>
      </w:pPr>
      <w:r>
        <w:rPr>
          <w:bCs/>
          <w:lang w:val="id-ID"/>
        </w:rPr>
        <w:t xml:space="preserve">Di dalam sebuah cerita ini, nantinya akan ada </w:t>
      </w:r>
      <w:r>
        <w:rPr>
          <w:bCs/>
          <w:i/>
          <w:lang w:val="id-ID"/>
        </w:rPr>
        <w:t>event</w:t>
      </w:r>
      <w:r>
        <w:rPr>
          <w:bCs/>
          <w:lang w:val="id-ID"/>
        </w:rPr>
        <w:t xml:space="preserve"> yang membuat alur cerita tidak berjalan lurus / </w:t>
      </w:r>
      <w:r>
        <w:rPr>
          <w:bCs/>
          <w:i/>
          <w:lang w:val="id-ID"/>
        </w:rPr>
        <w:t>linier.</w:t>
      </w:r>
      <w:r>
        <w:rPr>
          <w:bCs/>
          <w:lang w:val="id-ID"/>
        </w:rPr>
        <w:t xml:space="preserve"> </w:t>
      </w:r>
      <w:r>
        <w:rPr>
          <w:bCs/>
          <w:i/>
          <w:lang w:val="id-ID"/>
        </w:rPr>
        <w:t>Event</w:t>
      </w:r>
      <w:r>
        <w:rPr>
          <w:bCs/>
          <w:lang w:val="id-ID"/>
        </w:rPr>
        <w:t xml:space="preserve"> yang dimaksud dapat berupa pertanyaan atau </w:t>
      </w:r>
      <w:r>
        <w:rPr>
          <w:bCs/>
          <w:i/>
          <w:lang w:val="id-ID"/>
        </w:rPr>
        <w:t>mini-game</w:t>
      </w:r>
      <w:r>
        <w:rPr>
          <w:bCs/>
          <w:lang w:val="id-ID"/>
        </w:rPr>
        <w:t xml:space="preserve">. Jika pengguna salah dapat membawa pengguna ke jalan cerita yang berbeda. Ketika berhasil menyelesaikan </w:t>
      </w:r>
      <w:r>
        <w:rPr>
          <w:bCs/>
          <w:i/>
          <w:lang w:val="id-ID"/>
        </w:rPr>
        <w:t xml:space="preserve">event-event </w:t>
      </w:r>
      <w:r>
        <w:rPr>
          <w:bCs/>
          <w:lang w:val="id-ID"/>
        </w:rPr>
        <w:t xml:space="preserve">ini, nantinya ada kemungkinan pengguna akan mendapatkan </w:t>
      </w:r>
      <w:r>
        <w:rPr>
          <w:bCs/>
          <w:i/>
          <w:lang w:val="id-ID"/>
        </w:rPr>
        <w:t>achievement</w:t>
      </w:r>
      <w:r>
        <w:rPr>
          <w:bCs/>
          <w:lang w:val="id-ID"/>
        </w:rPr>
        <w:t>.</w:t>
      </w:r>
    </w:p>
    <w:p w14:paraId="72C61892" w14:textId="77777777" w:rsidR="00D97294" w:rsidRDefault="00D97294" w:rsidP="00F17DB8">
      <w:pPr>
        <w:pStyle w:val="BodyTextIndent"/>
        <w:numPr>
          <w:ilvl w:val="0"/>
          <w:numId w:val="6"/>
        </w:numPr>
        <w:spacing w:line="240" w:lineRule="auto"/>
        <w:rPr>
          <w:bCs/>
          <w:lang w:val="id-ID"/>
        </w:rPr>
      </w:pPr>
      <w:r>
        <w:rPr>
          <w:bCs/>
          <w:lang w:val="id-ID"/>
        </w:rPr>
        <w:t>Output yang diharapkan adalah melalui aplikasi ini maka pengguna akan lebih mengenal tentang cerita rakyat Indonesia.</w:t>
      </w:r>
    </w:p>
    <w:p w14:paraId="34A9853D" w14:textId="77777777" w:rsidR="00F17DB8" w:rsidRDefault="006612B0">
      <w:pPr>
        <w:pStyle w:val="BodyTextIndent"/>
        <w:spacing w:line="240" w:lineRule="auto"/>
        <w:ind w:left="720" w:firstLine="414"/>
        <w:rPr>
          <w:bCs/>
          <w:i/>
          <w:lang w:val="id-ID"/>
        </w:rPr>
      </w:pPr>
      <w:r>
        <w:rPr>
          <w:bCs/>
          <w:i/>
          <w:lang w:val="id-ID"/>
        </w:rPr>
        <w:t xml:space="preserve"> </w:t>
      </w:r>
    </w:p>
    <w:p w14:paraId="666933B9" w14:textId="77777777" w:rsidR="00F17DB8" w:rsidRDefault="00F17DB8">
      <w:pPr>
        <w:pStyle w:val="BodyTextIndent"/>
        <w:spacing w:line="240" w:lineRule="auto"/>
        <w:ind w:left="720" w:firstLine="414"/>
        <w:rPr>
          <w:bCs/>
          <w:i/>
          <w:lang w:val="id-ID"/>
        </w:rPr>
      </w:pPr>
    </w:p>
    <w:p w14:paraId="6CF233BE" w14:textId="77777777" w:rsidR="00F17DB8" w:rsidRDefault="00F17DB8">
      <w:pPr>
        <w:pStyle w:val="BodyTextIndent"/>
        <w:spacing w:line="240" w:lineRule="auto"/>
        <w:ind w:left="720" w:firstLine="414"/>
        <w:rPr>
          <w:bCs/>
          <w:i/>
          <w:lang w:val="id-ID"/>
        </w:rPr>
      </w:pPr>
    </w:p>
    <w:p w14:paraId="22B803AD" w14:textId="77777777" w:rsidR="00F17DB8" w:rsidRDefault="00F17DB8">
      <w:pPr>
        <w:pStyle w:val="BodyTextIndent"/>
        <w:spacing w:line="240" w:lineRule="auto"/>
        <w:ind w:left="720" w:firstLine="414"/>
        <w:rPr>
          <w:bCs/>
          <w:i/>
          <w:lang w:val="id-ID"/>
        </w:rPr>
      </w:pPr>
    </w:p>
    <w:p w14:paraId="0871BCDF" w14:textId="77777777" w:rsidR="00F17DB8" w:rsidRDefault="00F17DB8">
      <w:pPr>
        <w:pStyle w:val="BodyTextIndent"/>
        <w:spacing w:line="240" w:lineRule="auto"/>
        <w:ind w:left="720" w:firstLine="414"/>
        <w:rPr>
          <w:bCs/>
          <w:i/>
          <w:lang w:val="id-ID"/>
        </w:rPr>
      </w:pPr>
    </w:p>
    <w:p w14:paraId="0E677342" w14:textId="77777777" w:rsidR="00F17DB8" w:rsidRDefault="00F17DB8">
      <w:pPr>
        <w:pStyle w:val="BodyTextIndent"/>
        <w:spacing w:line="240" w:lineRule="auto"/>
        <w:ind w:left="720" w:firstLine="414"/>
        <w:rPr>
          <w:bCs/>
          <w:i/>
          <w:lang w:val="id-ID"/>
        </w:rPr>
      </w:pPr>
    </w:p>
    <w:p w14:paraId="31BD5FF4" w14:textId="77777777" w:rsidR="00F17DB8" w:rsidRDefault="00F17DB8">
      <w:pPr>
        <w:pStyle w:val="BodyTextIndent"/>
        <w:spacing w:line="240" w:lineRule="auto"/>
        <w:ind w:left="720" w:firstLine="414"/>
        <w:rPr>
          <w:bCs/>
          <w:i/>
          <w:lang w:val="id-ID"/>
        </w:rPr>
      </w:pPr>
    </w:p>
    <w:p w14:paraId="4916D73A" w14:textId="77777777" w:rsidR="00F17DB8" w:rsidRDefault="00F17DB8">
      <w:pPr>
        <w:pStyle w:val="BodyTextIndent"/>
        <w:spacing w:line="240" w:lineRule="auto"/>
        <w:ind w:left="720" w:firstLine="414"/>
        <w:rPr>
          <w:bCs/>
          <w:i/>
          <w:lang w:val="id-ID"/>
        </w:rPr>
      </w:pPr>
    </w:p>
    <w:p w14:paraId="0C4B9FC5" w14:textId="77777777" w:rsidR="006612B0" w:rsidRDefault="006612B0">
      <w:pPr>
        <w:pStyle w:val="BodyTextIndent"/>
        <w:spacing w:line="240" w:lineRule="auto"/>
        <w:ind w:left="720" w:firstLine="414"/>
        <w:rPr>
          <w:bCs/>
          <w:lang w:val="id-ID"/>
        </w:rPr>
      </w:pPr>
      <w:r>
        <w:rPr>
          <w:bCs/>
          <w:lang w:val="id-ID"/>
        </w:rPr>
        <w:t>Secara umum, fitur fitur yang dimiliki oleh aplikasi ini adalah s</w:t>
      </w:r>
      <w:r w:rsidR="00F17DB8">
        <w:rPr>
          <w:bCs/>
          <w:lang w:val="id-ID"/>
        </w:rPr>
        <w:t>eperti yang ada dalam gambar 6.2 dan 6.3</w:t>
      </w:r>
      <w:r>
        <w:rPr>
          <w:bCs/>
          <w:lang w:val="id-ID"/>
        </w:rPr>
        <w:t xml:space="preserve">. </w:t>
      </w:r>
    </w:p>
    <w:p w14:paraId="4C3CF7EC" w14:textId="77777777" w:rsidR="006E4409" w:rsidRDefault="006E4409">
      <w:pPr>
        <w:pStyle w:val="BodyTextIndent"/>
        <w:spacing w:line="240" w:lineRule="auto"/>
        <w:ind w:left="720" w:firstLine="414"/>
        <w:rPr>
          <w:bCs/>
          <w:lang w:val="id-ID"/>
        </w:rPr>
      </w:pPr>
    </w:p>
    <w:p w14:paraId="59FFEAC8" w14:textId="77777777" w:rsidR="006E4409" w:rsidRDefault="006E4409">
      <w:pPr>
        <w:pStyle w:val="BodyTextIndent"/>
        <w:spacing w:line="240" w:lineRule="auto"/>
        <w:ind w:left="720" w:firstLine="414"/>
        <w:rPr>
          <w:bCs/>
          <w:lang w:val="id-ID"/>
        </w:rPr>
      </w:pPr>
    </w:p>
    <w:p w14:paraId="49DED086" w14:textId="77777777" w:rsidR="006E4409" w:rsidRDefault="006E4409">
      <w:pPr>
        <w:pStyle w:val="BodyTextIndent"/>
        <w:spacing w:line="240" w:lineRule="auto"/>
        <w:ind w:left="720" w:firstLine="414"/>
        <w:rPr>
          <w:b/>
          <w:bCs/>
          <w:lang w:val="id-ID"/>
        </w:rPr>
      </w:pPr>
    </w:p>
    <w:p w14:paraId="03F284AB" w14:textId="77777777" w:rsidR="006612B0" w:rsidRDefault="006612B0">
      <w:pPr>
        <w:pStyle w:val="BodyTextIndent"/>
        <w:spacing w:line="240" w:lineRule="auto"/>
        <w:ind w:left="720"/>
      </w:pPr>
      <w:r>
        <w:rPr>
          <w:b/>
          <w:bCs/>
          <w:lang w:val="id-ID"/>
        </w:rPr>
        <w:t>6.1 Use Case Aplikasi</w:t>
      </w:r>
    </w:p>
    <w:p w14:paraId="09D83B63" w14:textId="77777777" w:rsidR="006612B0" w:rsidRDefault="00A9023A">
      <w:pPr>
        <w:pStyle w:val="BodyTextIndent"/>
        <w:spacing w:line="240" w:lineRule="auto"/>
        <w:ind w:left="720"/>
      </w:pPr>
      <w:r>
        <w:rPr>
          <w:noProof/>
          <w:lang w:eastAsia="en-US"/>
        </w:rPr>
        <w:drawing>
          <wp:inline distT="0" distB="0" distL="0" distR="0" wp14:anchorId="5CA70BCA" wp14:editId="0F7C2FE8">
            <wp:extent cx="5730875" cy="4135755"/>
            <wp:effectExtent l="0" t="0" r="9525" b="444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135755"/>
                    </a:xfrm>
                    <a:prstGeom prst="rect">
                      <a:avLst/>
                    </a:prstGeom>
                    <a:noFill/>
                    <a:ln>
                      <a:noFill/>
                    </a:ln>
                  </pic:spPr>
                </pic:pic>
              </a:graphicData>
            </a:graphic>
          </wp:inline>
        </w:drawing>
      </w:r>
    </w:p>
    <w:p w14:paraId="476AFF55" w14:textId="77777777" w:rsidR="006612B0" w:rsidRDefault="00A9023A">
      <w:pPr>
        <w:pStyle w:val="BodyTextIndent"/>
        <w:spacing w:line="240" w:lineRule="auto"/>
        <w:ind w:left="720"/>
        <w:rPr>
          <w:bCs/>
        </w:rPr>
      </w:pPr>
      <w:r>
        <w:rPr>
          <w:noProof/>
          <w:lang w:eastAsia="en-US"/>
        </w:rPr>
        <mc:AlternateContent>
          <mc:Choice Requires="wps">
            <w:drawing>
              <wp:anchor distT="0" distB="0" distL="114935" distR="114935" simplePos="0" relativeHeight="251658240" behindDoc="0" locked="0" layoutInCell="1" allowOverlap="1" wp14:anchorId="2A46A3DC" wp14:editId="7308FAD2">
                <wp:simplePos x="0" y="0"/>
                <wp:positionH relativeFrom="column">
                  <wp:posOffset>-113030</wp:posOffset>
                </wp:positionH>
                <wp:positionV relativeFrom="paragraph">
                  <wp:posOffset>160020</wp:posOffset>
                </wp:positionV>
                <wp:extent cx="5730240" cy="130810"/>
                <wp:effectExtent l="0" t="0" r="10160" b="0"/>
                <wp:wrapNone/>
                <wp:docPr id="9"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30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9AFA2" w14:textId="77777777" w:rsidR="006C4EF7" w:rsidRDefault="006C4EF7">
                            <w:pPr>
                              <w:pStyle w:val="Caption"/>
                              <w:jc w:val="center"/>
                            </w:pPr>
                            <w:r>
                              <w:t>Gambar 6.2. Use Case Diagram Aplikasi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6" o:spid="_x0000_s1026" type="#_x0000_t202" style="position:absolute;left:0;text-align:left;margin-left:-8.85pt;margin-top:12.6pt;width:451.2pt;height:10.3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" stroked="f">
                <v:textbox inset="0,0,0,0">
                  <w:txbxContent>
                    <w:p w14:paraId="7959AFA2" w14:textId="77777777" w:rsidR="006C4EF7" w:rsidRDefault="006C4EF7">
                      <w:pPr>
                        <w:pStyle w:val="Caption"/>
                        <w:jc w:val="center"/>
                      </w:pPr>
                      <w:r>
                        <w:t>Gambar 6.2. Use Case Diagram Aplikasi</w:t>
                      </w:r>
                    </w:p>
                  </w:txbxContent>
                </v:textbox>
              </v:shape>
            </w:pict>
          </mc:Fallback>
        </mc:AlternateContent>
      </w:r>
    </w:p>
    <w:p w14:paraId="6ED24CD2" w14:textId="77777777" w:rsidR="006612B0" w:rsidRDefault="006612B0">
      <w:pPr>
        <w:pStyle w:val="BodyTextIndent"/>
        <w:spacing w:line="240" w:lineRule="auto"/>
        <w:ind w:left="720"/>
        <w:rPr>
          <w:bCs/>
        </w:rPr>
      </w:pPr>
    </w:p>
    <w:p w14:paraId="14DA188A" w14:textId="77777777" w:rsidR="006612B0" w:rsidRDefault="006612B0">
      <w:pPr>
        <w:pStyle w:val="BodyTextIndent"/>
        <w:spacing w:line="240" w:lineRule="auto"/>
        <w:ind w:left="720"/>
        <w:rPr>
          <w:bCs/>
        </w:rPr>
      </w:pPr>
    </w:p>
    <w:p w14:paraId="0DEC308A" w14:textId="77777777" w:rsidR="006612B0" w:rsidRDefault="006612B0" w:rsidP="009C02A3">
      <w:pPr>
        <w:pStyle w:val="BodyTextIndent"/>
        <w:spacing w:line="240" w:lineRule="auto"/>
        <w:ind w:left="720"/>
        <w:outlineLvl w:val="0"/>
        <w:rPr>
          <w:bCs/>
          <w:lang w:val="id-ID"/>
        </w:rPr>
      </w:pPr>
      <w:r>
        <w:rPr>
          <w:b/>
          <w:bCs/>
          <w:lang w:val="id-ID"/>
        </w:rPr>
        <w:t xml:space="preserve">6.1.1 </w:t>
      </w:r>
      <w:r w:rsidR="007005AE">
        <w:rPr>
          <w:b/>
          <w:bCs/>
          <w:lang w:val="id-ID"/>
        </w:rPr>
        <w:t>Membaca cerita</w:t>
      </w:r>
      <w:r w:rsidR="00E31D0C">
        <w:rPr>
          <w:b/>
          <w:bCs/>
          <w:lang w:val="id-ID"/>
        </w:rPr>
        <w:t xml:space="preserve"> </w:t>
      </w:r>
      <w:r w:rsidR="007005AE">
        <w:rPr>
          <w:b/>
          <w:bCs/>
          <w:lang w:val="id-ID"/>
        </w:rPr>
        <w:t>interaktif</w:t>
      </w:r>
    </w:p>
    <w:p w14:paraId="390EDFC5" w14:textId="77777777" w:rsidR="006612B0" w:rsidRPr="00844DE8" w:rsidRDefault="006612B0">
      <w:pPr>
        <w:pStyle w:val="BodyTextIndent"/>
        <w:spacing w:line="240" w:lineRule="auto"/>
        <w:ind w:left="720" w:firstLine="414"/>
        <w:rPr>
          <w:bCs/>
          <w:lang w:val="id-ID"/>
        </w:rPr>
      </w:pPr>
      <w:r>
        <w:rPr>
          <w:bCs/>
          <w:lang w:val="id-ID"/>
        </w:rPr>
        <w:t xml:space="preserve">Fungsi utama yang dimiliki oleh aplikasi </w:t>
      </w:r>
      <w:r>
        <w:rPr>
          <w:lang w:val="id-ID"/>
        </w:rPr>
        <w:t>ini</w:t>
      </w:r>
      <w:r>
        <w:rPr>
          <w:bCs/>
          <w:lang w:val="id-ID"/>
        </w:rPr>
        <w:t xml:space="preserve"> adalah </w:t>
      </w:r>
      <w:r w:rsidR="00DD1F7E">
        <w:rPr>
          <w:bCs/>
          <w:lang w:val="id-ID"/>
        </w:rPr>
        <w:t>membaca cerita rakyat</w:t>
      </w:r>
      <w:r w:rsidR="00E31D0C">
        <w:rPr>
          <w:bCs/>
          <w:lang w:val="id-ID"/>
        </w:rPr>
        <w:t xml:space="preserve"> itu sendiri. Di </w:t>
      </w:r>
      <w:r w:rsidR="00DD1F7E">
        <w:rPr>
          <w:bCs/>
          <w:i/>
          <w:lang w:val="id-ID"/>
        </w:rPr>
        <w:t>Use Case</w:t>
      </w:r>
      <w:r w:rsidR="00DD1F7E">
        <w:rPr>
          <w:bCs/>
          <w:lang w:val="id-ID"/>
        </w:rPr>
        <w:t xml:space="preserve"> (UC) ini pengguna bisa memilih cerita yang ingin dibaca.</w:t>
      </w:r>
      <w:r w:rsidR="0076332F">
        <w:rPr>
          <w:bCs/>
          <w:lang w:val="id-ID"/>
        </w:rPr>
        <w:t xml:space="preserve"> Di dalam setiap cerita, akan selalu ada </w:t>
      </w:r>
      <w:r w:rsidR="0076332F">
        <w:rPr>
          <w:bCs/>
          <w:i/>
          <w:lang w:val="id-ID"/>
        </w:rPr>
        <w:t>ending</w:t>
      </w:r>
      <w:r w:rsidR="0076332F">
        <w:rPr>
          <w:bCs/>
          <w:lang w:val="id-ID"/>
        </w:rPr>
        <w:t xml:space="preserve"> yang berbeda-beda tergantung dari keputusan pengguna dalam setiap </w:t>
      </w:r>
      <w:r w:rsidR="0076332F">
        <w:rPr>
          <w:bCs/>
          <w:i/>
          <w:lang w:val="id-ID"/>
        </w:rPr>
        <w:t xml:space="preserve">event </w:t>
      </w:r>
      <w:r w:rsidR="0076332F">
        <w:rPr>
          <w:bCs/>
          <w:lang w:val="id-ID"/>
        </w:rPr>
        <w:t xml:space="preserve">dalam cerita tersebut. </w:t>
      </w:r>
      <w:r w:rsidR="0076332F">
        <w:rPr>
          <w:bCs/>
          <w:i/>
          <w:lang w:val="id-ID"/>
        </w:rPr>
        <w:t xml:space="preserve">Event </w:t>
      </w:r>
      <w:r w:rsidR="0076332F">
        <w:rPr>
          <w:bCs/>
          <w:lang w:val="id-ID"/>
        </w:rPr>
        <w:t xml:space="preserve">di sini adalah berupa pertanyaan di dalam cerita kepada pengguna ataupun </w:t>
      </w:r>
      <w:r w:rsidR="0076332F">
        <w:rPr>
          <w:bCs/>
          <w:i/>
          <w:lang w:val="id-ID"/>
        </w:rPr>
        <w:t>mini-game</w:t>
      </w:r>
      <w:r w:rsidR="0076332F">
        <w:rPr>
          <w:bCs/>
          <w:lang w:val="id-ID"/>
        </w:rPr>
        <w:t>.</w:t>
      </w:r>
      <w:r w:rsidR="00DD1F7E">
        <w:rPr>
          <w:bCs/>
          <w:lang w:val="id-ID"/>
        </w:rPr>
        <w:t xml:space="preserve"> </w:t>
      </w:r>
      <w:r w:rsidR="0076332F">
        <w:rPr>
          <w:bCs/>
          <w:lang w:val="id-ID"/>
        </w:rPr>
        <w:t xml:space="preserve">Di setiap cerita juga akan diperkaya dengan gambar-gambar yang interaktif yang dilengkapi juga dengan hukum fisika sehingga membuat cerita lebih hidup (tidak hanya sekedar gambar pasif) dan juga dilengkapi dengan fitur </w:t>
      </w:r>
      <w:r w:rsidR="003275C0">
        <w:rPr>
          <w:bCs/>
          <w:lang w:val="id-ID"/>
        </w:rPr>
        <w:t>memutar suara narasi pada cerita</w:t>
      </w:r>
      <w:r w:rsidR="0076332F">
        <w:rPr>
          <w:bCs/>
          <w:lang w:val="id-ID"/>
        </w:rPr>
        <w:t>.</w:t>
      </w:r>
      <w:r w:rsidR="003275C0">
        <w:rPr>
          <w:bCs/>
          <w:lang w:val="id-ID"/>
        </w:rPr>
        <w:t xml:space="preserve"> UC ini berakhir ketika satu cerita selesai dibaca.</w:t>
      </w:r>
    </w:p>
    <w:p w14:paraId="0AAB66E8" w14:textId="77777777" w:rsidR="006612B0" w:rsidRDefault="006612B0">
      <w:pPr>
        <w:pStyle w:val="BodyTextIndent"/>
        <w:spacing w:line="240" w:lineRule="auto"/>
        <w:ind w:left="720"/>
        <w:rPr>
          <w:bCs/>
          <w:lang w:val="id-ID"/>
        </w:rPr>
      </w:pPr>
    </w:p>
    <w:p w14:paraId="0F7EFC26" w14:textId="77777777" w:rsidR="0023749A" w:rsidRDefault="0023749A">
      <w:pPr>
        <w:pStyle w:val="BodyTextIndent"/>
        <w:spacing w:line="240" w:lineRule="auto"/>
        <w:ind w:left="720"/>
        <w:rPr>
          <w:bCs/>
          <w:lang w:val="id-ID"/>
        </w:rPr>
      </w:pPr>
    </w:p>
    <w:p w14:paraId="6C9779B1" w14:textId="77777777" w:rsidR="006612B0" w:rsidRDefault="006612B0" w:rsidP="009C02A3">
      <w:pPr>
        <w:pStyle w:val="BodyTextIndent"/>
        <w:spacing w:line="240" w:lineRule="auto"/>
        <w:ind w:left="720"/>
        <w:outlineLvl w:val="0"/>
        <w:rPr>
          <w:bCs/>
          <w:lang w:val="id-ID"/>
        </w:rPr>
      </w:pPr>
      <w:r>
        <w:rPr>
          <w:b/>
          <w:bCs/>
          <w:lang w:val="id-ID"/>
        </w:rPr>
        <w:lastRenderedPageBreak/>
        <w:t>6.1.2 Men</w:t>
      </w:r>
      <w:r w:rsidR="003275C0">
        <w:rPr>
          <w:b/>
          <w:bCs/>
          <w:lang w:val="id-ID"/>
        </w:rPr>
        <w:t>erima cerita rakyat tambahan</w:t>
      </w:r>
      <w:r w:rsidR="004C72DA">
        <w:rPr>
          <w:b/>
          <w:bCs/>
          <w:lang w:val="id-ID"/>
        </w:rPr>
        <w:t xml:space="preserve"> dengan</w:t>
      </w:r>
      <w:r w:rsidR="00100162">
        <w:rPr>
          <w:b/>
          <w:bCs/>
          <w:lang w:val="id-ID"/>
        </w:rPr>
        <w:t xml:space="preserve"> </w:t>
      </w:r>
      <w:r w:rsidR="00F1197C">
        <w:rPr>
          <w:b/>
          <w:bCs/>
          <w:lang w:val="id-ID"/>
        </w:rPr>
        <w:t>pembelian</w:t>
      </w:r>
    </w:p>
    <w:p w14:paraId="0A2469F9" w14:textId="77777777" w:rsidR="00387203" w:rsidRDefault="006612B0" w:rsidP="00A30DB1">
      <w:pPr>
        <w:pStyle w:val="BodyTextIndent"/>
        <w:spacing w:line="240" w:lineRule="auto"/>
        <w:ind w:left="720" w:firstLine="414"/>
        <w:rPr>
          <w:bCs/>
          <w:lang w:val="id-ID"/>
        </w:rPr>
      </w:pPr>
      <w:r>
        <w:rPr>
          <w:bCs/>
          <w:lang w:val="id-ID"/>
        </w:rPr>
        <w:t xml:space="preserve">Fitur lain yang dimiliki oleh aplikasi </w:t>
      </w:r>
      <w:r>
        <w:rPr>
          <w:lang w:val="id-ID"/>
        </w:rPr>
        <w:t>ini</w:t>
      </w:r>
      <w:r>
        <w:rPr>
          <w:bCs/>
          <w:lang w:val="id-ID"/>
        </w:rPr>
        <w:t xml:space="preserve"> adalah fasilitas </w:t>
      </w:r>
      <w:r w:rsidR="00387203">
        <w:rPr>
          <w:bCs/>
          <w:lang w:val="id-ID"/>
        </w:rPr>
        <w:t xml:space="preserve">untuk membeli </w:t>
      </w:r>
      <w:r w:rsidR="00A30DB1">
        <w:rPr>
          <w:bCs/>
          <w:lang w:val="id-ID"/>
        </w:rPr>
        <w:t>cerita rakyat</w:t>
      </w:r>
      <w:r w:rsidR="00387203">
        <w:rPr>
          <w:bCs/>
          <w:lang w:val="id-ID"/>
        </w:rPr>
        <w:t xml:space="preserve"> </w:t>
      </w:r>
      <w:r w:rsidR="00A30DB1">
        <w:rPr>
          <w:bCs/>
          <w:lang w:val="id-ID"/>
        </w:rPr>
        <w:t>lain</w:t>
      </w:r>
      <w:r w:rsidR="00387203">
        <w:rPr>
          <w:bCs/>
          <w:lang w:val="id-ID"/>
        </w:rPr>
        <w:t xml:space="preserve"> </w:t>
      </w:r>
      <w:r w:rsidR="00A30DB1">
        <w:rPr>
          <w:bCs/>
          <w:lang w:val="id-ID"/>
        </w:rPr>
        <w:t>yang masih terkunci.</w:t>
      </w:r>
    </w:p>
    <w:p w14:paraId="320233E0" w14:textId="77777777" w:rsidR="00387203" w:rsidRPr="00C3559A" w:rsidRDefault="00C3559A" w:rsidP="009C02A3">
      <w:pPr>
        <w:pStyle w:val="BodyTextIndent"/>
        <w:spacing w:line="240" w:lineRule="auto"/>
        <w:ind w:left="720"/>
        <w:outlineLvl w:val="0"/>
        <w:rPr>
          <w:bCs/>
          <w:i/>
          <w:lang w:val="id-ID"/>
        </w:rPr>
      </w:pPr>
      <w:r>
        <w:rPr>
          <w:b/>
          <w:bCs/>
          <w:lang w:val="id-ID"/>
        </w:rPr>
        <w:t xml:space="preserve">6.1.3 Mendapatkan </w:t>
      </w:r>
      <w:r>
        <w:rPr>
          <w:b/>
          <w:bCs/>
          <w:i/>
          <w:lang w:val="id-ID"/>
        </w:rPr>
        <w:t xml:space="preserve">Achievement </w:t>
      </w:r>
      <w:r>
        <w:rPr>
          <w:b/>
          <w:bCs/>
          <w:lang w:val="id-ID"/>
        </w:rPr>
        <w:t xml:space="preserve">dari </w:t>
      </w:r>
      <w:r>
        <w:rPr>
          <w:b/>
          <w:bCs/>
          <w:i/>
          <w:lang w:val="id-ID"/>
        </w:rPr>
        <w:t>Game Center</w:t>
      </w:r>
    </w:p>
    <w:p w14:paraId="198CD79E" w14:textId="77777777" w:rsidR="00387203" w:rsidRPr="00580693" w:rsidRDefault="007076F7" w:rsidP="00387203">
      <w:pPr>
        <w:pStyle w:val="BodyTextIndent"/>
        <w:spacing w:line="240" w:lineRule="auto"/>
        <w:ind w:left="720" w:firstLine="414"/>
        <w:rPr>
          <w:bCs/>
          <w:lang w:val="id-ID"/>
        </w:rPr>
      </w:pPr>
      <w:r>
        <w:rPr>
          <w:bCs/>
          <w:lang w:val="id-ID"/>
        </w:rPr>
        <w:t xml:space="preserve">Pengguna nantinya akan mendapatkan peluang untuk memperoleh </w:t>
      </w:r>
      <w:r w:rsidRPr="007076F7">
        <w:rPr>
          <w:bCs/>
          <w:i/>
          <w:lang w:val="id-ID"/>
        </w:rPr>
        <w:t>achievement</w:t>
      </w:r>
      <w:r>
        <w:rPr>
          <w:bCs/>
          <w:i/>
          <w:lang w:val="id-ID"/>
        </w:rPr>
        <w:t xml:space="preserve"> </w:t>
      </w:r>
      <w:r>
        <w:rPr>
          <w:bCs/>
          <w:lang w:val="id-ID"/>
        </w:rPr>
        <w:t xml:space="preserve">dari server </w:t>
      </w:r>
      <w:r w:rsidR="002A34E1">
        <w:rPr>
          <w:bCs/>
          <w:i/>
          <w:lang w:val="id-ID"/>
        </w:rPr>
        <w:t>Game Center</w:t>
      </w:r>
      <w:r w:rsidR="002A34E1">
        <w:rPr>
          <w:bCs/>
          <w:lang w:val="id-ID"/>
        </w:rPr>
        <w:t>.</w:t>
      </w:r>
      <w:r w:rsidR="00580693">
        <w:rPr>
          <w:bCs/>
          <w:lang w:val="id-ID"/>
        </w:rPr>
        <w:t xml:space="preserve"> </w:t>
      </w:r>
      <w:r>
        <w:rPr>
          <w:bCs/>
          <w:i/>
          <w:lang w:val="id-ID"/>
        </w:rPr>
        <w:t xml:space="preserve">Achievement </w:t>
      </w:r>
      <w:r>
        <w:rPr>
          <w:bCs/>
          <w:lang w:val="id-ID"/>
        </w:rPr>
        <w:t>bisa didapat ketika membaca salah satu cerita rakyat yang ada</w:t>
      </w:r>
      <w:r w:rsidR="00580693">
        <w:rPr>
          <w:bCs/>
          <w:lang w:val="id-ID"/>
        </w:rPr>
        <w:t xml:space="preserve">. Setiap </w:t>
      </w:r>
      <w:r w:rsidR="00580693">
        <w:rPr>
          <w:bCs/>
          <w:i/>
          <w:lang w:val="id-ID"/>
        </w:rPr>
        <w:t xml:space="preserve">Achievement </w:t>
      </w:r>
      <w:r w:rsidR="00580693">
        <w:rPr>
          <w:bCs/>
          <w:lang w:val="id-ID"/>
        </w:rPr>
        <w:t xml:space="preserve">yang didapat akan menambahkan poin </w:t>
      </w:r>
      <w:r w:rsidR="00580693">
        <w:rPr>
          <w:bCs/>
          <w:i/>
          <w:lang w:val="id-ID"/>
        </w:rPr>
        <w:t>experience</w:t>
      </w:r>
      <w:r w:rsidR="00580693">
        <w:rPr>
          <w:bCs/>
          <w:lang w:val="id-ID"/>
        </w:rPr>
        <w:t xml:space="preserve"> di </w:t>
      </w:r>
      <w:r>
        <w:rPr>
          <w:bCs/>
          <w:i/>
          <w:lang w:val="id-ID"/>
        </w:rPr>
        <w:t>Game C</w:t>
      </w:r>
      <w:r w:rsidR="00580693">
        <w:rPr>
          <w:bCs/>
          <w:i/>
          <w:lang w:val="id-ID"/>
        </w:rPr>
        <w:t xml:space="preserve">enter </w:t>
      </w:r>
      <w:r w:rsidR="00580693">
        <w:rPr>
          <w:bCs/>
          <w:lang w:val="id-ID"/>
        </w:rPr>
        <w:t>itu sendiri.</w:t>
      </w:r>
    </w:p>
    <w:p w14:paraId="4B388790" w14:textId="77777777" w:rsidR="006612B0" w:rsidRDefault="006612B0">
      <w:pPr>
        <w:pStyle w:val="BodyTextIndent"/>
        <w:spacing w:line="240" w:lineRule="auto"/>
        <w:ind w:left="720"/>
        <w:rPr>
          <w:bCs/>
        </w:rPr>
      </w:pPr>
    </w:p>
    <w:p w14:paraId="52B57DDF" w14:textId="77777777" w:rsidR="006612B0" w:rsidRDefault="006612B0" w:rsidP="00F136E6">
      <w:pPr>
        <w:pStyle w:val="BodyTextIndent"/>
        <w:numPr>
          <w:ilvl w:val="1"/>
          <w:numId w:val="18"/>
        </w:numPr>
        <w:spacing w:line="240" w:lineRule="auto"/>
        <w:rPr>
          <w:b/>
          <w:bCs/>
          <w:lang w:val="id-ID"/>
        </w:rPr>
      </w:pPr>
      <w:r>
        <w:rPr>
          <w:b/>
          <w:bCs/>
          <w:lang w:val="id-ID"/>
        </w:rPr>
        <w:t>Diagram alir aplikasi</w:t>
      </w:r>
    </w:p>
    <w:p w14:paraId="17AAB6B2" w14:textId="77777777" w:rsidR="006612B0" w:rsidRDefault="006612B0" w:rsidP="00F136E6">
      <w:pPr>
        <w:pStyle w:val="BodyTextIndent"/>
        <w:numPr>
          <w:ilvl w:val="2"/>
          <w:numId w:val="18"/>
        </w:numPr>
        <w:spacing w:line="240" w:lineRule="auto"/>
      </w:pPr>
      <w:r>
        <w:rPr>
          <w:b/>
          <w:bCs/>
          <w:lang w:val="id-ID"/>
        </w:rPr>
        <w:t xml:space="preserve">Diagram alir </w:t>
      </w:r>
      <w:r w:rsidR="00F909D9">
        <w:rPr>
          <w:b/>
          <w:bCs/>
          <w:lang w:val="id-ID"/>
        </w:rPr>
        <w:t>Membaca cerita interaktif</w:t>
      </w:r>
    </w:p>
    <w:p w14:paraId="0B2F869C" w14:textId="77777777" w:rsidR="006612B0" w:rsidRPr="0096268D" w:rsidRDefault="00A9023A" w:rsidP="0096268D">
      <w:pPr>
        <w:pStyle w:val="BodyTextIndent"/>
        <w:spacing w:line="240" w:lineRule="auto"/>
        <w:ind w:left="1440"/>
        <w:rPr>
          <w:bCs/>
        </w:rPr>
      </w:pPr>
      <w:r>
        <w:rPr>
          <w:noProof/>
          <w:lang w:eastAsia="en-US"/>
        </w:rPr>
        <w:drawing>
          <wp:inline distT="0" distB="0" distL="0" distR="0" wp14:anchorId="3A8B4A91" wp14:editId="0CB87552">
            <wp:extent cx="3742690" cy="541210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2690" cy="5412105"/>
                    </a:xfrm>
                    <a:prstGeom prst="rect">
                      <a:avLst/>
                    </a:prstGeom>
                    <a:noFill/>
                    <a:ln>
                      <a:noFill/>
                    </a:ln>
                  </pic:spPr>
                </pic:pic>
              </a:graphicData>
            </a:graphic>
          </wp:inline>
        </w:drawing>
      </w:r>
    </w:p>
    <w:p w14:paraId="394BCE23" w14:textId="77777777" w:rsidR="006612B0" w:rsidRPr="0096268D" w:rsidRDefault="00A9023A" w:rsidP="0096268D">
      <w:pPr>
        <w:pStyle w:val="BodyTextIndent"/>
        <w:spacing w:line="240" w:lineRule="auto"/>
        <w:ind w:left="0"/>
        <w:rPr>
          <w:b/>
          <w:bCs/>
        </w:rPr>
      </w:pPr>
      <w:r>
        <w:rPr>
          <w:noProof/>
          <w:lang w:eastAsia="en-US"/>
        </w:rPr>
        <mc:AlternateContent>
          <mc:Choice Requires="wps">
            <w:drawing>
              <wp:anchor distT="0" distB="0" distL="114935" distR="114935" simplePos="0" relativeHeight="251659264" behindDoc="0" locked="0" layoutInCell="1" allowOverlap="1" wp14:anchorId="1B7979B2" wp14:editId="1E3E7044">
                <wp:simplePos x="0" y="0"/>
                <wp:positionH relativeFrom="column">
                  <wp:posOffset>0</wp:posOffset>
                </wp:positionH>
                <wp:positionV relativeFrom="paragraph">
                  <wp:posOffset>282575</wp:posOffset>
                </wp:positionV>
                <wp:extent cx="5730240" cy="130810"/>
                <wp:effectExtent l="0" t="0" r="10160" b="0"/>
                <wp:wrapNone/>
                <wp:docPr id="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30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E98676" w14:textId="77777777" w:rsidR="006C4EF7" w:rsidRDefault="006C4EF7">
                            <w:pPr>
                              <w:pStyle w:val="Caption"/>
                              <w:jc w:val="center"/>
                            </w:pPr>
                            <w:r>
                              <w:t xml:space="preserve">Gambar 6.3 </w:t>
                            </w:r>
                            <w:r>
                              <w:rPr>
                                <w:i/>
                                <w:lang w:val="id-ID"/>
                              </w:rPr>
                              <w:t xml:space="preserve">Flow Chart </w:t>
                            </w:r>
                            <w:r>
                              <w:rPr>
                                <w:lang w:val="id-ID"/>
                              </w:rPr>
                              <w:t>menerjemahkan Membaca Cerita Interaktif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7" type="#_x0000_t202" style="position:absolute;left:0;text-align:left;margin-left:0;margin-top:22.25pt;width:451.2pt;height:10.3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" stroked="f">
                <v:textbox inset="0,0,0,0">
                  <w:txbxContent>
                    <w:p w14:paraId="0DE98676" w14:textId="77777777" w:rsidR="006C4EF7" w:rsidRDefault="006C4EF7">
                      <w:pPr>
                        <w:pStyle w:val="Caption"/>
                        <w:jc w:val="center"/>
                      </w:pPr>
                      <w:r>
                        <w:t xml:space="preserve">Gambar 6.3 </w:t>
                      </w:r>
                      <w:r>
                        <w:rPr>
                          <w:i/>
                          <w:lang w:val="id-ID"/>
                        </w:rPr>
                        <w:t xml:space="preserve">Flow Chart </w:t>
                      </w:r>
                      <w:r>
                        <w:rPr>
                          <w:lang w:val="id-ID"/>
                        </w:rPr>
                        <w:t>menerjemahkan Membaca Cerita Interaktif</w:t>
                      </w:r>
                    </w:p>
                  </w:txbxContent>
                </v:textbox>
              </v:shape>
            </w:pict>
          </mc:Fallback>
        </mc:AlternateContent>
      </w:r>
    </w:p>
    <w:p w14:paraId="2C2FE8C9" w14:textId="77777777" w:rsidR="006612B0" w:rsidRDefault="006612B0">
      <w:pPr>
        <w:pStyle w:val="BodyTextIndent"/>
        <w:spacing w:line="240" w:lineRule="auto"/>
        <w:rPr>
          <w:bCs/>
          <w:lang w:val="id-ID"/>
        </w:rPr>
      </w:pPr>
    </w:p>
    <w:p w14:paraId="45023937" w14:textId="77777777" w:rsidR="006612B0" w:rsidRDefault="006612B0">
      <w:pPr>
        <w:pStyle w:val="BodyTextIndent"/>
        <w:spacing w:line="240" w:lineRule="auto"/>
        <w:rPr>
          <w:bCs/>
          <w:lang w:val="id-ID"/>
        </w:rPr>
      </w:pPr>
    </w:p>
    <w:p w14:paraId="0159D6CA" w14:textId="77777777" w:rsidR="00EE2E8F" w:rsidRDefault="00EE2E8F">
      <w:pPr>
        <w:pStyle w:val="BodyTextIndent"/>
        <w:spacing w:line="240" w:lineRule="auto"/>
        <w:rPr>
          <w:bCs/>
          <w:lang w:val="id-ID"/>
        </w:rPr>
      </w:pPr>
    </w:p>
    <w:p w14:paraId="6E91B4C2" w14:textId="77777777" w:rsidR="00EE2E8F" w:rsidRDefault="00EE2E8F">
      <w:pPr>
        <w:pStyle w:val="BodyTextIndent"/>
        <w:spacing w:line="240" w:lineRule="auto"/>
        <w:rPr>
          <w:bCs/>
          <w:lang w:val="id-ID"/>
        </w:rPr>
      </w:pPr>
    </w:p>
    <w:p w14:paraId="66D06B37" w14:textId="77777777" w:rsidR="006612B0" w:rsidRDefault="00F17DB8">
      <w:pPr>
        <w:pStyle w:val="BodyTextIndent"/>
        <w:spacing w:line="240" w:lineRule="auto"/>
        <w:rPr>
          <w:bCs/>
          <w:lang w:val="id-ID"/>
        </w:rPr>
      </w:pPr>
      <w:r>
        <w:rPr>
          <w:bCs/>
          <w:lang w:val="id-ID"/>
        </w:rPr>
        <w:t>Keterangan gambar 6.3</w:t>
      </w:r>
      <w:r w:rsidR="006612B0">
        <w:rPr>
          <w:bCs/>
          <w:lang w:val="id-ID"/>
        </w:rPr>
        <w:t xml:space="preserve"> :</w:t>
      </w:r>
    </w:p>
    <w:p w14:paraId="64AE0235" w14:textId="77777777" w:rsidR="006612B0" w:rsidRDefault="006612B0">
      <w:pPr>
        <w:pStyle w:val="BodyTextIndent"/>
        <w:numPr>
          <w:ilvl w:val="0"/>
          <w:numId w:val="6"/>
        </w:numPr>
        <w:spacing w:line="240" w:lineRule="auto"/>
        <w:rPr>
          <w:bCs/>
          <w:lang w:val="id-ID"/>
        </w:rPr>
      </w:pPr>
      <w:r>
        <w:rPr>
          <w:bCs/>
          <w:lang w:val="id-ID"/>
        </w:rPr>
        <w:lastRenderedPageBreak/>
        <w:t xml:space="preserve">Aplikasi ini dimulai ketika </w:t>
      </w:r>
      <w:r w:rsidR="00222D21">
        <w:rPr>
          <w:bCs/>
          <w:lang w:val="id-ID"/>
        </w:rPr>
        <w:t>menu “Membaca” dibuka</w:t>
      </w:r>
      <w:r>
        <w:rPr>
          <w:bCs/>
          <w:lang w:val="id-ID"/>
        </w:rPr>
        <w:t>.</w:t>
      </w:r>
    </w:p>
    <w:p w14:paraId="0297944F" w14:textId="77777777" w:rsidR="006612B0" w:rsidRDefault="006612B0">
      <w:pPr>
        <w:pStyle w:val="BodyTextIndent"/>
        <w:numPr>
          <w:ilvl w:val="0"/>
          <w:numId w:val="6"/>
        </w:numPr>
        <w:spacing w:line="240" w:lineRule="auto"/>
        <w:rPr>
          <w:bCs/>
          <w:lang w:val="id-ID"/>
        </w:rPr>
      </w:pPr>
      <w:r>
        <w:rPr>
          <w:bCs/>
          <w:lang w:val="id-ID"/>
        </w:rPr>
        <w:t xml:space="preserve">Pengguna </w:t>
      </w:r>
      <w:r w:rsidR="00222D21">
        <w:rPr>
          <w:bCs/>
          <w:lang w:val="id-ID"/>
        </w:rPr>
        <w:t>bisa memilih apakah cerita yang dipilih menggunakan suara narasi atau membaca cerita tanpa suara</w:t>
      </w:r>
      <w:r w:rsidR="00FD57DD">
        <w:rPr>
          <w:bCs/>
          <w:lang w:val="id-ID"/>
        </w:rPr>
        <w:t xml:space="preserve"> narasi.</w:t>
      </w:r>
    </w:p>
    <w:p w14:paraId="0C214124" w14:textId="77777777" w:rsidR="006612B0" w:rsidRDefault="00356F96">
      <w:pPr>
        <w:pStyle w:val="BodyTextIndent"/>
        <w:numPr>
          <w:ilvl w:val="0"/>
          <w:numId w:val="6"/>
        </w:numPr>
        <w:spacing w:line="240" w:lineRule="auto"/>
        <w:rPr>
          <w:bCs/>
          <w:lang w:val="id-ID"/>
        </w:rPr>
      </w:pPr>
      <w:r>
        <w:rPr>
          <w:bCs/>
          <w:lang w:val="id-ID"/>
        </w:rPr>
        <w:t xml:space="preserve">Ketika membaca cerita, pengguna akan dihadapkan dengan berbagai </w:t>
      </w:r>
      <w:r>
        <w:rPr>
          <w:bCs/>
          <w:i/>
          <w:lang w:val="id-ID"/>
        </w:rPr>
        <w:t xml:space="preserve">event </w:t>
      </w:r>
      <w:r>
        <w:rPr>
          <w:bCs/>
          <w:lang w:val="id-ID"/>
        </w:rPr>
        <w:t xml:space="preserve">atau </w:t>
      </w:r>
      <w:r>
        <w:rPr>
          <w:bCs/>
          <w:i/>
          <w:lang w:val="id-ID"/>
        </w:rPr>
        <w:t>mini-game</w:t>
      </w:r>
      <w:r>
        <w:rPr>
          <w:bCs/>
          <w:lang w:val="id-ID"/>
        </w:rPr>
        <w:t xml:space="preserve"> yang mengarahkan ke alur cerita yang berbeda.</w:t>
      </w:r>
    </w:p>
    <w:p w14:paraId="72CCBC86" w14:textId="77777777" w:rsidR="00356F96" w:rsidRDefault="00356F96">
      <w:pPr>
        <w:pStyle w:val="BodyTextIndent"/>
        <w:numPr>
          <w:ilvl w:val="0"/>
          <w:numId w:val="6"/>
        </w:numPr>
        <w:spacing w:line="240" w:lineRule="auto"/>
        <w:rPr>
          <w:bCs/>
          <w:lang w:val="id-ID"/>
        </w:rPr>
      </w:pPr>
      <w:r>
        <w:rPr>
          <w:bCs/>
          <w:lang w:val="id-ID"/>
        </w:rPr>
        <w:t>Jika akhir alur cerita salah maka aplikasi akan menampilkan cerita rakyat secara penuh. Fitur ini akan diharapkan akan membuat pengguna untuk membaca cerita penuh karena rasa ingin tahu.</w:t>
      </w:r>
    </w:p>
    <w:p w14:paraId="3369453A" w14:textId="77777777" w:rsidR="006612B0" w:rsidRDefault="006612B0">
      <w:pPr>
        <w:pStyle w:val="BodyTextIndent"/>
        <w:spacing w:line="240" w:lineRule="auto"/>
        <w:rPr>
          <w:bCs/>
          <w:lang w:val="id-ID"/>
        </w:rPr>
      </w:pPr>
    </w:p>
    <w:p w14:paraId="689183A1" w14:textId="77777777" w:rsidR="006612B0" w:rsidRDefault="006612B0">
      <w:pPr>
        <w:pStyle w:val="BodyTextIndent"/>
        <w:spacing w:line="240" w:lineRule="auto"/>
        <w:rPr>
          <w:bCs/>
          <w:lang w:val="id-ID"/>
        </w:rPr>
      </w:pPr>
    </w:p>
    <w:p w14:paraId="3173B538" w14:textId="77777777" w:rsidR="004C72DA" w:rsidRPr="004C72DA" w:rsidRDefault="004C72DA" w:rsidP="00F136E6">
      <w:pPr>
        <w:pStyle w:val="BodyTextIndent"/>
        <w:numPr>
          <w:ilvl w:val="2"/>
          <w:numId w:val="18"/>
        </w:numPr>
        <w:spacing w:line="240" w:lineRule="auto"/>
        <w:ind w:left="709"/>
        <w:rPr>
          <w:b/>
          <w:bCs/>
          <w:lang w:val="id-ID"/>
        </w:rPr>
      </w:pPr>
      <w:r>
        <w:rPr>
          <w:b/>
          <w:bCs/>
          <w:lang w:val="id-ID"/>
        </w:rPr>
        <w:t xml:space="preserve">Diagram alir </w:t>
      </w:r>
      <w:r w:rsidRPr="004C72DA">
        <w:rPr>
          <w:b/>
          <w:bCs/>
          <w:lang w:val="id-ID"/>
        </w:rPr>
        <w:t xml:space="preserve">Menerima cerita rakyat tambahan dengan </w:t>
      </w:r>
      <w:r w:rsidR="00F1197C">
        <w:rPr>
          <w:b/>
          <w:bCs/>
          <w:lang w:val="id-ID"/>
        </w:rPr>
        <w:t>pembelian</w:t>
      </w:r>
    </w:p>
    <w:p w14:paraId="3EFBF73E" w14:textId="77777777" w:rsidR="006612B0" w:rsidRDefault="006612B0" w:rsidP="004C72DA">
      <w:pPr>
        <w:pStyle w:val="BodyTextIndent"/>
        <w:spacing w:line="240" w:lineRule="auto"/>
        <w:ind w:left="709"/>
      </w:pPr>
    </w:p>
    <w:p w14:paraId="6348CD74" w14:textId="77777777" w:rsidR="006612B0" w:rsidRDefault="00A9023A">
      <w:pPr>
        <w:pStyle w:val="BodyTextIndent"/>
        <w:keepNext/>
        <w:spacing w:line="240" w:lineRule="auto"/>
        <w:ind w:left="2880"/>
      </w:pPr>
      <w:r>
        <w:rPr>
          <w:noProof/>
          <w:lang w:eastAsia="en-US"/>
        </w:rPr>
        <w:drawing>
          <wp:inline distT="0" distB="0" distL="0" distR="0" wp14:anchorId="5C65A8EF" wp14:editId="430EB68F">
            <wp:extent cx="3030220" cy="545465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0220" cy="5454650"/>
                    </a:xfrm>
                    <a:prstGeom prst="rect">
                      <a:avLst/>
                    </a:prstGeom>
                    <a:noFill/>
                    <a:ln>
                      <a:noFill/>
                    </a:ln>
                  </pic:spPr>
                </pic:pic>
              </a:graphicData>
            </a:graphic>
          </wp:inline>
        </w:drawing>
      </w:r>
    </w:p>
    <w:p w14:paraId="7AFEC35D" w14:textId="77777777" w:rsidR="006612B0" w:rsidRDefault="006612B0" w:rsidP="009C02A3">
      <w:pPr>
        <w:pStyle w:val="Caption"/>
        <w:ind w:left="1440" w:firstLine="720"/>
        <w:jc w:val="both"/>
        <w:outlineLvl w:val="0"/>
      </w:pPr>
      <w:r>
        <w:t xml:space="preserve">Gambar </w:t>
      </w:r>
      <w:r w:rsidR="004C72DA">
        <w:rPr>
          <w:lang w:val="id-ID"/>
        </w:rPr>
        <w:t>6.4. Flow Chart pembelian cerita rakyat baru</w:t>
      </w:r>
    </w:p>
    <w:p w14:paraId="1A99BA07" w14:textId="77777777" w:rsidR="006612B0" w:rsidRDefault="006612B0">
      <w:pPr>
        <w:jc w:val="both"/>
      </w:pPr>
    </w:p>
    <w:p w14:paraId="1682601C" w14:textId="77777777" w:rsidR="003F1606" w:rsidRDefault="003F1606" w:rsidP="003F1606">
      <w:pPr>
        <w:jc w:val="both"/>
        <w:rPr>
          <w:sz w:val="24"/>
          <w:szCs w:val="24"/>
        </w:rPr>
      </w:pPr>
      <w:r>
        <w:rPr>
          <w:sz w:val="24"/>
          <w:szCs w:val="24"/>
        </w:rPr>
        <w:t>Keterangan gambar 6.4:</w:t>
      </w:r>
    </w:p>
    <w:p w14:paraId="22ADC32D" w14:textId="77777777" w:rsidR="003F1606" w:rsidRDefault="003F1606" w:rsidP="003F1606">
      <w:pPr>
        <w:numPr>
          <w:ilvl w:val="0"/>
          <w:numId w:val="9"/>
        </w:numPr>
        <w:jc w:val="both"/>
        <w:rPr>
          <w:sz w:val="24"/>
          <w:szCs w:val="24"/>
        </w:rPr>
      </w:pPr>
      <w:r>
        <w:rPr>
          <w:sz w:val="24"/>
          <w:szCs w:val="24"/>
        </w:rPr>
        <w:t>Fitur ini dimulai ketika pengguna memulai membaca cerita</w:t>
      </w:r>
    </w:p>
    <w:p w14:paraId="7F25673E" w14:textId="77777777" w:rsidR="003F1606" w:rsidRDefault="003F1606" w:rsidP="003F1606">
      <w:pPr>
        <w:numPr>
          <w:ilvl w:val="0"/>
          <w:numId w:val="9"/>
        </w:numPr>
        <w:jc w:val="both"/>
        <w:rPr>
          <w:sz w:val="24"/>
          <w:szCs w:val="24"/>
        </w:rPr>
      </w:pPr>
      <w:r>
        <w:rPr>
          <w:sz w:val="24"/>
          <w:szCs w:val="24"/>
        </w:rPr>
        <w:lastRenderedPageBreak/>
        <w:t>Ketika pengguna memilih cerita yang masih terkunci, pengguna akan diberi pertanyaan apakah pengguna ingin membeli atau tidak. Jika ya, maka aplikasi akan meminta konfirmasi kata sandi dari akun Apple. Setelah konfirmasi aplikasi akan melakukan pemeriksaan terhadap akun pengguna apakah memiliki kartu kredit atau tidak. Jika ya maka cerita akan terbeli.</w:t>
      </w:r>
    </w:p>
    <w:p w14:paraId="58F6A3D1" w14:textId="77777777" w:rsidR="006612B0" w:rsidRDefault="006612B0">
      <w:pPr>
        <w:pStyle w:val="BodyTextIndent"/>
        <w:spacing w:line="240" w:lineRule="auto"/>
        <w:rPr>
          <w:bCs/>
          <w:lang w:val="id-ID"/>
        </w:rPr>
      </w:pPr>
    </w:p>
    <w:p w14:paraId="17BCB20C" w14:textId="77777777" w:rsidR="00F17DB8" w:rsidRDefault="00F17DB8" w:rsidP="00A4361B">
      <w:pPr>
        <w:pStyle w:val="BodyTextIndent"/>
        <w:spacing w:line="240" w:lineRule="auto"/>
        <w:rPr>
          <w:bCs/>
          <w:lang w:val="id-ID"/>
        </w:rPr>
      </w:pPr>
    </w:p>
    <w:p w14:paraId="3D0737C6" w14:textId="77777777" w:rsidR="00F17DB8" w:rsidRDefault="00F17DB8" w:rsidP="00A4361B">
      <w:pPr>
        <w:pStyle w:val="BodyTextIndent"/>
        <w:spacing w:line="240" w:lineRule="auto"/>
        <w:rPr>
          <w:bCs/>
          <w:lang w:val="id-ID"/>
        </w:rPr>
      </w:pPr>
    </w:p>
    <w:p w14:paraId="58F3705C" w14:textId="77777777" w:rsidR="00A4361B" w:rsidRDefault="00A4361B" w:rsidP="00F136E6">
      <w:pPr>
        <w:pStyle w:val="BodyTextIndent"/>
        <w:numPr>
          <w:ilvl w:val="2"/>
          <w:numId w:val="18"/>
        </w:numPr>
        <w:spacing w:line="240" w:lineRule="auto"/>
        <w:ind w:left="709"/>
        <w:rPr>
          <w:b/>
          <w:bCs/>
          <w:lang w:val="id-ID"/>
        </w:rPr>
      </w:pPr>
      <w:r>
        <w:rPr>
          <w:b/>
          <w:bCs/>
          <w:lang w:val="id-ID"/>
        </w:rPr>
        <w:t xml:space="preserve">Diagram alir </w:t>
      </w:r>
      <w:r w:rsidRPr="004C72DA">
        <w:rPr>
          <w:b/>
          <w:bCs/>
          <w:lang w:val="id-ID"/>
        </w:rPr>
        <w:t>M</w:t>
      </w:r>
      <w:r>
        <w:rPr>
          <w:b/>
          <w:bCs/>
          <w:lang w:val="id-ID"/>
        </w:rPr>
        <w:t xml:space="preserve">endapatkan </w:t>
      </w:r>
      <w:r>
        <w:rPr>
          <w:b/>
          <w:bCs/>
          <w:i/>
          <w:lang w:val="id-ID"/>
        </w:rPr>
        <w:t>Achievement</w:t>
      </w:r>
      <w:r>
        <w:rPr>
          <w:b/>
          <w:bCs/>
          <w:lang w:val="id-ID"/>
        </w:rPr>
        <w:t xml:space="preserve"> dari </w:t>
      </w:r>
      <w:r>
        <w:rPr>
          <w:b/>
          <w:bCs/>
          <w:i/>
          <w:lang w:val="id-ID"/>
        </w:rPr>
        <w:t>Game Center</w:t>
      </w:r>
    </w:p>
    <w:p w14:paraId="0E2A5390" w14:textId="77777777" w:rsidR="00A4361B" w:rsidRPr="00A4361B" w:rsidRDefault="00A4361B" w:rsidP="00A4361B">
      <w:pPr>
        <w:pStyle w:val="BodyTextIndent"/>
        <w:spacing w:line="240" w:lineRule="auto"/>
        <w:ind w:left="709"/>
        <w:rPr>
          <w:bCs/>
          <w:lang w:val="id-ID"/>
        </w:rPr>
      </w:pPr>
    </w:p>
    <w:p w14:paraId="08D48280" w14:textId="77777777" w:rsidR="008051E7" w:rsidRDefault="00A9023A" w:rsidP="00F17DB8">
      <w:pPr>
        <w:pStyle w:val="BodyTextIndent"/>
        <w:keepNext/>
        <w:spacing w:line="240" w:lineRule="auto"/>
        <w:jc w:val="center"/>
      </w:pPr>
      <w:r>
        <w:rPr>
          <w:noProof/>
          <w:lang w:eastAsia="en-US"/>
        </w:rPr>
        <w:lastRenderedPageBreak/>
        <w:drawing>
          <wp:inline distT="0" distB="0" distL="0" distR="0" wp14:anchorId="267E6EB5" wp14:editId="5B69D8AA">
            <wp:extent cx="1998980" cy="6645275"/>
            <wp:effectExtent l="0" t="0" r="762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8980" cy="6645275"/>
                    </a:xfrm>
                    <a:prstGeom prst="rect">
                      <a:avLst/>
                    </a:prstGeom>
                    <a:noFill/>
                    <a:ln>
                      <a:noFill/>
                    </a:ln>
                  </pic:spPr>
                </pic:pic>
              </a:graphicData>
            </a:graphic>
          </wp:inline>
        </w:drawing>
      </w:r>
    </w:p>
    <w:p w14:paraId="5B9F0B0A" w14:textId="77777777" w:rsidR="006612B0" w:rsidRDefault="008051E7" w:rsidP="009C02A3">
      <w:pPr>
        <w:pStyle w:val="Caption"/>
        <w:jc w:val="center"/>
        <w:outlineLvl w:val="0"/>
        <w:rPr>
          <w:i/>
        </w:rPr>
      </w:pPr>
      <w:r>
        <w:t xml:space="preserve">Gambar  6.5. </w:t>
      </w:r>
      <w:r>
        <w:rPr>
          <w:i/>
        </w:rPr>
        <w:t xml:space="preserve">Flow Chart </w:t>
      </w:r>
      <w:r>
        <w:t xml:space="preserve">Mendapatkan </w:t>
      </w:r>
      <w:r>
        <w:rPr>
          <w:i/>
        </w:rPr>
        <w:t>Achievement</w:t>
      </w:r>
    </w:p>
    <w:p w14:paraId="7F7774B7" w14:textId="77777777" w:rsidR="009A49BE" w:rsidRDefault="009A49BE" w:rsidP="009A49BE">
      <w:pPr>
        <w:jc w:val="both"/>
        <w:rPr>
          <w:sz w:val="24"/>
          <w:szCs w:val="24"/>
        </w:rPr>
      </w:pPr>
      <w:r>
        <w:rPr>
          <w:sz w:val="24"/>
          <w:szCs w:val="24"/>
        </w:rPr>
        <w:t>Keterangan gambar 6.5:</w:t>
      </w:r>
    </w:p>
    <w:p w14:paraId="24C59AE0" w14:textId="77777777" w:rsidR="009A49BE" w:rsidRDefault="009A49BE" w:rsidP="009A49BE">
      <w:pPr>
        <w:numPr>
          <w:ilvl w:val="0"/>
          <w:numId w:val="12"/>
        </w:numPr>
        <w:jc w:val="both"/>
        <w:rPr>
          <w:sz w:val="24"/>
          <w:szCs w:val="24"/>
        </w:rPr>
      </w:pPr>
      <w:r>
        <w:rPr>
          <w:sz w:val="24"/>
          <w:szCs w:val="24"/>
        </w:rPr>
        <w:t>Fitur ini dimulai ketika pengguna memulai membaca cerita</w:t>
      </w:r>
    </w:p>
    <w:p w14:paraId="4BD349BB" w14:textId="77777777" w:rsidR="009A49BE" w:rsidRDefault="009A49BE" w:rsidP="009A49BE">
      <w:pPr>
        <w:numPr>
          <w:ilvl w:val="0"/>
          <w:numId w:val="12"/>
        </w:numPr>
        <w:jc w:val="both"/>
        <w:rPr>
          <w:sz w:val="24"/>
          <w:szCs w:val="24"/>
        </w:rPr>
      </w:pPr>
      <w:r>
        <w:rPr>
          <w:sz w:val="24"/>
          <w:szCs w:val="24"/>
        </w:rPr>
        <w:t xml:space="preserve">Ketika pengguna berhasil menyelesaikan misi yang telah disiapkan, maka aplikasi akan mengirimkan data untuk menandai </w:t>
      </w:r>
      <w:r>
        <w:rPr>
          <w:i/>
          <w:sz w:val="24"/>
          <w:szCs w:val="24"/>
        </w:rPr>
        <w:t xml:space="preserve">achievement </w:t>
      </w:r>
      <w:r>
        <w:rPr>
          <w:sz w:val="24"/>
          <w:szCs w:val="24"/>
        </w:rPr>
        <w:t>di server bahwa misi tersebut telah selesai dilakukan.</w:t>
      </w:r>
    </w:p>
    <w:p w14:paraId="03C07A48" w14:textId="77777777" w:rsidR="002773CF" w:rsidRDefault="002773CF" w:rsidP="009A49BE">
      <w:pPr>
        <w:numPr>
          <w:ilvl w:val="0"/>
          <w:numId w:val="12"/>
        </w:numPr>
        <w:jc w:val="both"/>
        <w:rPr>
          <w:sz w:val="24"/>
          <w:szCs w:val="24"/>
        </w:rPr>
      </w:pPr>
      <w:r>
        <w:rPr>
          <w:sz w:val="24"/>
          <w:szCs w:val="24"/>
        </w:rPr>
        <w:t xml:space="preserve">Kemudian server akan mengirimkan notifikasi ke dalam aplikasi bahwa pengguna mendapatkan </w:t>
      </w:r>
      <w:r>
        <w:rPr>
          <w:i/>
          <w:sz w:val="24"/>
          <w:szCs w:val="24"/>
        </w:rPr>
        <w:t>achievement</w:t>
      </w:r>
      <w:r>
        <w:rPr>
          <w:sz w:val="24"/>
          <w:szCs w:val="24"/>
        </w:rPr>
        <w:t>.</w:t>
      </w:r>
    </w:p>
    <w:p w14:paraId="0A1FCC7D" w14:textId="77777777" w:rsidR="0068405F" w:rsidRPr="0068405F" w:rsidRDefault="0068405F" w:rsidP="0068405F"/>
    <w:p w14:paraId="67720D41" w14:textId="77777777" w:rsidR="006612B0" w:rsidRDefault="006612B0">
      <w:pPr>
        <w:numPr>
          <w:ilvl w:val="1"/>
          <w:numId w:val="7"/>
        </w:numPr>
        <w:ind w:left="426"/>
        <w:jc w:val="both"/>
        <w:rPr>
          <w:sz w:val="24"/>
          <w:szCs w:val="24"/>
          <w:lang w:val="en-US"/>
        </w:rPr>
      </w:pPr>
      <w:r>
        <w:rPr>
          <w:b/>
          <w:sz w:val="24"/>
          <w:szCs w:val="24"/>
          <w:lang w:val="en-US"/>
        </w:rPr>
        <w:lastRenderedPageBreak/>
        <w:t>Langkah Pengerjaan</w:t>
      </w:r>
    </w:p>
    <w:p w14:paraId="1D73577F" w14:textId="77777777" w:rsidR="006612B0" w:rsidRDefault="006612B0">
      <w:pPr>
        <w:ind w:left="709" w:firstLine="425"/>
        <w:jc w:val="both"/>
        <w:rPr>
          <w:b/>
          <w:sz w:val="24"/>
          <w:szCs w:val="24"/>
          <w:lang w:val="en-US"/>
        </w:rPr>
      </w:pPr>
      <w:r>
        <w:rPr>
          <w:sz w:val="24"/>
          <w:szCs w:val="24"/>
          <w:lang w:val="en-US"/>
        </w:rPr>
        <w:t>Dalam pembuatan aplikasi ini, penulis telah menyusun beberapa langkah dalam pengerjaan aplikasi. Diharapkan dengan beberapa langkah kerja ini, aplikasi ini bisa selesai pada waktu yang telah ditentukan. Berikut langkah kerja yang telah disusun penulis :</w:t>
      </w:r>
    </w:p>
    <w:p w14:paraId="6CF077A7" w14:textId="77777777" w:rsidR="006612B0" w:rsidRDefault="006612B0">
      <w:pPr>
        <w:numPr>
          <w:ilvl w:val="2"/>
          <w:numId w:val="7"/>
        </w:numPr>
        <w:jc w:val="both"/>
        <w:rPr>
          <w:sz w:val="24"/>
          <w:szCs w:val="24"/>
          <w:lang w:val="en-US"/>
        </w:rPr>
      </w:pPr>
      <w:r>
        <w:rPr>
          <w:b/>
          <w:sz w:val="24"/>
          <w:szCs w:val="24"/>
          <w:lang w:val="en-US"/>
        </w:rPr>
        <w:t xml:space="preserve">Analisis dan desain </w:t>
      </w:r>
      <w:r>
        <w:rPr>
          <w:b/>
          <w:i/>
          <w:sz w:val="24"/>
          <w:szCs w:val="24"/>
          <w:lang w:val="en-US"/>
        </w:rPr>
        <w:t>class</w:t>
      </w:r>
    </w:p>
    <w:p w14:paraId="602B3DAC" w14:textId="77777777" w:rsidR="006612B0" w:rsidRPr="005C6904" w:rsidRDefault="006612B0">
      <w:pPr>
        <w:ind w:left="2160" w:firstLine="392"/>
        <w:jc w:val="both"/>
        <w:rPr>
          <w:b/>
          <w:sz w:val="24"/>
          <w:szCs w:val="24"/>
          <w:lang w:val="en-US"/>
        </w:rPr>
      </w:pPr>
      <w:r>
        <w:rPr>
          <w:sz w:val="24"/>
          <w:szCs w:val="24"/>
          <w:lang w:val="en-US"/>
        </w:rPr>
        <w:t xml:space="preserve">Setiap suatu proyek perangkat lunak yang baik, diperlukan proses untuk analisis dan desain </w:t>
      </w:r>
      <w:r>
        <w:rPr>
          <w:i/>
          <w:sz w:val="24"/>
          <w:szCs w:val="24"/>
          <w:lang w:val="en-US"/>
        </w:rPr>
        <w:t xml:space="preserve">class </w:t>
      </w:r>
      <w:r>
        <w:rPr>
          <w:sz w:val="24"/>
          <w:szCs w:val="24"/>
          <w:lang w:val="en-US"/>
        </w:rPr>
        <w:t xml:space="preserve">yang nantinya akan digunakan sebagai fondasi dalam pengerjaan aplikasi ini. Dasar dari analisis dan desain </w:t>
      </w:r>
      <w:r>
        <w:rPr>
          <w:i/>
          <w:sz w:val="24"/>
          <w:szCs w:val="24"/>
          <w:lang w:val="en-US"/>
        </w:rPr>
        <w:t xml:space="preserve">class </w:t>
      </w:r>
      <w:r>
        <w:rPr>
          <w:sz w:val="24"/>
          <w:szCs w:val="24"/>
          <w:lang w:val="en-US"/>
        </w:rPr>
        <w:t>ini akan mengacu kepada 2 kebutuhan utama yang telah disebutkan di atas.</w:t>
      </w:r>
      <w:r w:rsidR="00876B11">
        <w:rPr>
          <w:sz w:val="24"/>
          <w:szCs w:val="24"/>
          <w:lang w:val="en-US"/>
        </w:rPr>
        <w:t xml:space="preserve"> </w:t>
      </w:r>
      <w:r w:rsidR="00876B11">
        <w:rPr>
          <w:i/>
          <w:sz w:val="24"/>
          <w:szCs w:val="24"/>
          <w:lang w:val="en-US"/>
        </w:rPr>
        <w:t>Pattern</w:t>
      </w:r>
      <w:r w:rsidR="00876B11">
        <w:rPr>
          <w:sz w:val="24"/>
          <w:szCs w:val="24"/>
          <w:lang w:val="en-US"/>
        </w:rPr>
        <w:t xml:space="preserve"> yang akan sering digunakan adalah </w:t>
      </w:r>
      <w:r w:rsidR="00876B11">
        <w:rPr>
          <w:i/>
          <w:sz w:val="24"/>
          <w:szCs w:val="24"/>
          <w:lang w:val="en-US"/>
        </w:rPr>
        <w:t>Pattern Singleton</w:t>
      </w:r>
      <w:r w:rsidR="00876B11">
        <w:rPr>
          <w:sz w:val="24"/>
          <w:szCs w:val="24"/>
          <w:lang w:val="en-US"/>
        </w:rPr>
        <w:t xml:space="preserve"> karena aplikasi ini membutuhkan sebuah </w:t>
      </w:r>
      <w:r w:rsidR="00876B11">
        <w:rPr>
          <w:i/>
          <w:sz w:val="24"/>
          <w:szCs w:val="24"/>
          <w:lang w:val="en-US"/>
        </w:rPr>
        <w:t>class</w:t>
      </w:r>
      <w:r w:rsidR="00876B11">
        <w:rPr>
          <w:sz w:val="24"/>
          <w:szCs w:val="24"/>
          <w:lang w:val="en-US"/>
        </w:rPr>
        <w:t xml:space="preserve"> manajer yang berfungsi sebagai </w:t>
      </w:r>
      <w:r w:rsidR="005C6904">
        <w:rPr>
          <w:i/>
          <w:sz w:val="24"/>
          <w:szCs w:val="24"/>
          <w:lang w:val="en-US"/>
        </w:rPr>
        <w:t>control panel</w:t>
      </w:r>
      <w:r w:rsidR="005C6904">
        <w:rPr>
          <w:sz w:val="24"/>
          <w:szCs w:val="24"/>
          <w:lang w:val="en-US"/>
        </w:rPr>
        <w:t xml:space="preserve"> dari aplikasi ini.</w:t>
      </w:r>
      <w:r w:rsidR="004163B1">
        <w:rPr>
          <w:sz w:val="24"/>
          <w:szCs w:val="24"/>
          <w:lang w:val="en-US"/>
        </w:rPr>
        <w:t xml:space="preserve"> Pada tahap ini juga dirancang desain basis data dari aplikasi ini.</w:t>
      </w:r>
    </w:p>
    <w:p w14:paraId="75E9E0FF" w14:textId="77777777" w:rsidR="006612B0" w:rsidRDefault="005C6904">
      <w:pPr>
        <w:numPr>
          <w:ilvl w:val="2"/>
          <w:numId w:val="7"/>
        </w:numPr>
        <w:jc w:val="both"/>
        <w:rPr>
          <w:sz w:val="24"/>
          <w:szCs w:val="24"/>
          <w:lang w:val="en-US"/>
        </w:rPr>
      </w:pPr>
      <w:r>
        <w:rPr>
          <w:b/>
          <w:sz w:val="24"/>
          <w:szCs w:val="24"/>
          <w:lang w:val="en-US"/>
        </w:rPr>
        <w:t>Mendalami Core Framework (</w:t>
      </w:r>
      <w:r>
        <w:rPr>
          <w:b/>
          <w:i/>
          <w:sz w:val="24"/>
          <w:szCs w:val="24"/>
          <w:lang w:val="en-US"/>
        </w:rPr>
        <w:t xml:space="preserve">Native </w:t>
      </w:r>
      <w:r>
        <w:rPr>
          <w:b/>
          <w:sz w:val="24"/>
          <w:szCs w:val="24"/>
          <w:lang w:val="en-US"/>
        </w:rPr>
        <w:t>Framework pada Mac OSX dan IOS)</w:t>
      </w:r>
    </w:p>
    <w:p w14:paraId="28699DF6" w14:textId="77777777" w:rsidR="00F424A8" w:rsidRPr="005C6904" w:rsidRDefault="006612B0" w:rsidP="005C6904">
      <w:pPr>
        <w:ind w:left="2160" w:firstLine="392"/>
        <w:jc w:val="both"/>
        <w:rPr>
          <w:sz w:val="24"/>
          <w:szCs w:val="24"/>
          <w:lang w:val="en-US"/>
        </w:rPr>
      </w:pPr>
      <w:r>
        <w:rPr>
          <w:sz w:val="24"/>
          <w:szCs w:val="24"/>
          <w:lang w:val="en-US"/>
        </w:rPr>
        <w:t xml:space="preserve">Dalam </w:t>
      </w:r>
      <w:r w:rsidR="005C6904">
        <w:rPr>
          <w:sz w:val="24"/>
          <w:szCs w:val="24"/>
          <w:lang w:val="en-US"/>
        </w:rPr>
        <w:t xml:space="preserve">tahap ini, akan dilakukan pembelajaran dalam Core Framework yang merupakan kakas </w:t>
      </w:r>
      <w:r w:rsidR="007B7C21">
        <w:rPr>
          <w:sz w:val="24"/>
          <w:szCs w:val="24"/>
          <w:lang w:val="en-US"/>
        </w:rPr>
        <w:t>kerja</w:t>
      </w:r>
      <w:r w:rsidR="005C6904">
        <w:rPr>
          <w:sz w:val="24"/>
          <w:szCs w:val="24"/>
          <w:lang w:val="en-US"/>
        </w:rPr>
        <w:t xml:space="preserve"> utama di semua aplikasi pada </w:t>
      </w:r>
      <w:r w:rsidR="005C6904">
        <w:rPr>
          <w:i/>
          <w:sz w:val="24"/>
          <w:szCs w:val="24"/>
          <w:lang w:val="en-US"/>
        </w:rPr>
        <w:t xml:space="preserve">platform </w:t>
      </w:r>
      <w:r w:rsidR="005C6904">
        <w:rPr>
          <w:sz w:val="24"/>
          <w:szCs w:val="24"/>
          <w:lang w:val="en-US"/>
        </w:rPr>
        <w:t xml:space="preserve">IOS dan Mac OSX.  Pendalaman ini termasuk pada pembelajaran bahasa </w:t>
      </w:r>
      <w:r w:rsidR="005C6904">
        <w:rPr>
          <w:i/>
          <w:sz w:val="24"/>
          <w:szCs w:val="24"/>
          <w:lang w:val="en-US"/>
        </w:rPr>
        <w:t>programming</w:t>
      </w:r>
      <w:r w:rsidR="005C6904">
        <w:rPr>
          <w:sz w:val="24"/>
          <w:szCs w:val="24"/>
          <w:lang w:val="en-US"/>
        </w:rPr>
        <w:t xml:space="preserve"> Objective-C sendiri dan arsitektur manajemen memori pada aplikasi agar aplikasi ini nantinya tidak mendapatkan </w:t>
      </w:r>
      <w:r w:rsidR="005C6904">
        <w:rPr>
          <w:i/>
          <w:sz w:val="24"/>
          <w:szCs w:val="24"/>
          <w:lang w:val="en-US"/>
        </w:rPr>
        <w:t>runtime error</w:t>
      </w:r>
      <w:r w:rsidR="005C6904">
        <w:rPr>
          <w:sz w:val="24"/>
          <w:szCs w:val="24"/>
          <w:lang w:val="en-US"/>
        </w:rPr>
        <w:t>.</w:t>
      </w:r>
    </w:p>
    <w:p w14:paraId="76DD9BA3" w14:textId="77777777" w:rsidR="00227D4D" w:rsidRDefault="00227D4D">
      <w:pPr>
        <w:ind w:left="2160" w:firstLine="392"/>
        <w:jc w:val="both"/>
        <w:rPr>
          <w:b/>
          <w:sz w:val="24"/>
          <w:szCs w:val="24"/>
          <w:lang w:val="en-US"/>
        </w:rPr>
      </w:pPr>
    </w:p>
    <w:p w14:paraId="2EA8C20A" w14:textId="77777777" w:rsidR="006612B0" w:rsidRDefault="007819C3">
      <w:pPr>
        <w:numPr>
          <w:ilvl w:val="2"/>
          <w:numId w:val="7"/>
        </w:numPr>
        <w:jc w:val="both"/>
        <w:rPr>
          <w:sz w:val="24"/>
          <w:szCs w:val="24"/>
          <w:lang w:val="en-US"/>
        </w:rPr>
      </w:pPr>
      <w:r>
        <w:rPr>
          <w:b/>
          <w:sz w:val="24"/>
          <w:szCs w:val="24"/>
          <w:lang w:val="en-US"/>
        </w:rPr>
        <w:t>Mendesain UI dengan</w:t>
      </w:r>
      <w:r w:rsidR="005C6904">
        <w:rPr>
          <w:b/>
          <w:sz w:val="24"/>
          <w:szCs w:val="24"/>
          <w:lang w:val="en-US"/>
        </w:rPr>
        <w:t xml:space="preserve"> Cocos2d V2 Framework</w:t>
      </w:r>
    </w:p>
    <w:p w14:paraId="1B28BCFF" w14:textId="77777777" w:rsidR="006612B0" w:rsidRPr="001E3CFB" w:rsidRDefault="006612B0">
      <w:pPr>
        <w:ind w:left="2127" w:firstLine="425"/>
        <w:jc w:val="both"/>
        <w:rPr>
          <w:b/>
          <w:sz w:val="24"/>
          <w:szCs w:val="24"/>
          <w:lang w:val="en-US"/>
        </w:rPr>
      </w:pPr>
      <w:r>
        <w:rPr>
          <w:sz w:val="24"/>
          <w:szCs w:val="24"/>
          <w:lang w:val="en-US"/>
        </w:rPr>
        <w:t xml:space="preserve">Pada </w:t>
      </w:r>
      <w:r w:rsidR="00600D56">
        <w:rPr>
          <w:sz w:val="24"/>
          <w:szCs w:val="24"/>
          <w:lang w:val="en-US"/>
        </w:rPr>
        <w:t xml:space="preserve">setiap aplikasi, desain merupakan hal yang sama pentingnya dengan </w:t>
      </w:r>
      <w:r w:rsidR="00600D56">
        <w:rPr>
          <w:i/>
          <w:sz w:val="24"/>
          <w:szCs w:val="24"/>
          <w:lang w:val="en-US"/>
        </w:rPr>
        <w:t xml:space="preserve">logic </w:t>
      </w:r>
      <w:r w:rsidR="00600D56">
        <w:rPr>
          <w:sz w:val="24"/>
          <w:szCs w:val="24"/>
          <w:lang w:val="en-US"/>
        </w:rPr>
        <w:t xml:space="preserve">pada suatu aplikasi. Melalui desain yang menarik diharapkan dapat menarik pengguna </w:t>
      </w:r>
      <w:r w:rsidR="007B7C21">
        <w:rPr>
          <w:i/>
          <w:sz w:val="24"/>
          <w:szCs w:val="24"/>
          <w:lang w:val="en-US"/>
        </w:rPr>
        <w:t>ipad</w:t>
      </w:r>
      <w:r w:rsidR="00600D56">
        <w:rPr>
          <w:sz w:val="24"/>
          <w:szCs w:val="24"/>
          <w:lang w:val="en-US"/>
        </w:rPr>
        <w:t>untuk mencoba aplikasi ini. Pada tahapan ini,</w:t>
      </w:r>
      <w:r w:rsidR="00470EB0">
        <w:rPr>
          <w:sz w:val="24"/>
          <w:szCs w:val="24"/>
          <w:lang w:val="en-US"/>
        </w:rPr>
        <w:t xml:space="preserve"> akan </w:t>
      </w:r>
      <w:r w:rsidR="007819C3">
        <w:rPr>
          <w:sz w:val="24"/>
          <w:szCs w:val="24"/>
          <w:lang w:val="en-US"/>
        </w:rPr>
        <w:t>didesain UI dengan</w:t>
      </w:r>
      <w:r w:rsidR="00470EB0">
        <w:rPr>
          <w:sz w:val="24"/>
          <w:szCs w:val="24"/>
          <w:lang w:val="en-US"/>
        </w:rPr>
        <w:t xml:space="preserve"> </w:t>
      </w:r>
      <w:r w:rsidR="007819C3">
        <w:rPr>
          <w:sz w:val="24"/>
          <w:szCs w:val="24"/>
          <w:lang w:val="en-US"/>
        </w:rPr>
        <w:t>menggunakan</w:t>
      </w:r>
      <w:r w:rsidR="00470EB0">
        <w:rPr>
          <w:sz w:val="24"/>
          <w:szCs w:val="24"/>
          <w:lang w:val="en-US"/>
        </w:rPr>
        <w:t xml:space="preserve"> Cocos2d V2 Framework yang juga sebagai </w:t>
      </w:r>
      <w:r w:rsidR="00470EB0">
        <w:rPr>
          <w:i/>
          <w:sz w:val="24"/>
          <w:szCs w:val="24"/>
          <w:lang w:val="en-US"/>
        </w:rPr>
        <w:t xml:space="preserve">game engine </w:t>
      </w:r>
      <w:r w:rsidR="00470EB0">
        <w:rPr>
          <w:sz w:val="24"/>
          <w:szCs w:val="24"/>
          <w:lang w:val="en-US"/>
        </w:rPr>
        <w:t>pada aplikasi ini</w:t>
      </w:r>
      <w:r>
        <w:rPr>
          <w:sz w:val="24"/>
          <w:szCs w:val="24"/>
          <w:lang w:val="en-US"/>
        </w:rPr>
        <w:t>.</w:t>
      </w:r>
      <w:r w:rsidR="00470EB0">
        <w:rPr>
          <w:sz w:val="24"/>
          <w:szCs w:val="24"/>
          <w:lang w:val="en-US"/>
        </w:rPr>
        <w:t xml:space="preserve"> </w:t>
      </w:r>
      <w:r w:rsidR="001E3CFB">
        <w:rPr>
          <w:sz w:val="24"/>
          <w:szCs w:val="24"/>
          <w:lang w:val="en-US"/>
        </w:rPr>
        <w:t xml:space="preserve">Cocos2d berguna sebagai kakas </w:t>
      </w:r>
      <w:r w:rsidR="007B7C21">
        <w:rPr>
          <w:sz w:val="24"/>
          <w:szCs w:val="24"/>
          <w:lang w:val="en-US"/>
        </w:rPr>
        <w:t>kerja</w:t>
      </w:r>
      <w:r w:rsidR="001E3CFB">
        <w:rPr>
          <w:sz w:val="24"/>
          <w:szCs w:val="24"/>
          <w:lang w:val="en-US"/>
        </w:rPr>
        <w:t xml:space="preserve"> untuk membuat beberapa hal seperti animasi, desain UI pada aplikasi sehingga lebih menarik daripada desain standar pada UI Kit Framework.</w:t>
      </w:r>
      <w:r w:rsidR="00600D56">
        <w:rPr>
          <w:sz w:val="24"/>
          <w:szCs w:val="24"/>
          <w:lang w:val="en-US"/>
        </w:rPr>
        <w:t xml:space="preserve"> </w:t>
      </w:r>
    </w:p>
    <w:p w14:paraId="04E7416E" w14:textId="77777777" w:rsidR="006612B0" w:rsidRDefault="004163B1">
      <w:pPr>
        <w:numPr>
          <w:ilvl w:val="2"/>
          <w:numId w:val="7"/>
        </w:numPr>
        <w:jc w:val="both"/>
        <w:rPr>
          <w:sz w:val="24"/>
          <w:szCs w:val="24"/>
          <w:lang w:val="en-US"/>
        </w:rPr>
      </w:pPr>
      <w:r>
        <w:rPr>
          <w:b/>
          <w:sz w:val="24"/>
          <w:szCs w:val="24"/>
          <w:lang w:val="en-US"/>
        </w:rPr>
        <w:t>Mengintegrasikan Box2d dengan Cocos2d</w:t>
      </w:r>
    </w:p>
    <w:p w14:paraId="36C5D4AE" w14:textId="77777777" w:rsidR="006612B0" w:rsidRDefault="004163B1">
      <w:pPr>
        <w:ind w:left="2160" w:firstLine="392"/>
        <w:jc w:val="both"/>
        <w:rPr>
          <w:b/>
          <w:sz w:val="24"/>
          <w:szCs w:val="24"/>
          <w:lang w:val="en-US"/>
        </w:rPr>
      </w:pPr>
      <w:r>
        <w:rPr>
          <w:sz w:val="24"/>
          <w:szCs w:val="24"/>
          <w:lang w:val="en-US"/>
        </w:rPr>
        <w:t xml:space="preserve">Box2d merupakan kakas </w:t>
      </w:r>
      <w:r w:rsidR="007B7C21">
        <w:rPr>
          <w:sz w:val="24"/>
          <w:szCs w:val="24"/>
          <w:lang w:val="en-US"/>
        </w:rPr>
        <w:t>kerja</w:t>
      </w:r>
      <w:r>
        <w:rPr>
          <w:sz w:val="24"/>
          <w:szCs w:val="24"/>
          <w:lang w:val="en-US"/>
        </w:rPr>
        <w:t xml:space="preserve"> yang berguna untuk memberikan hukum fisika pada objek-objek</w:t>
      </w:r>
      <w:r w:rsidR="006612B0">
        <w:rPr>
          <w:sz w:val="24"/>
          <w:szCs w:val="24"/>
          <w:lang w:val="en-US"/>
        </w:rPr>
        <w:t>.</w:t>
      </w:r>
      <w:r>
        <w:rPr>
          <w:sz w:val="24"/>
          <w:szCs w:val="24"/>
          <w:lang w:val="en-US"/>
        </w:rPr>
        <w:t xml:space="preserve"> Karena objek-objek yang ditampilkan tersebut dibentuk dari Cocos2d,</w:t>
      </w:r>
      <w:r w:rsidR="006612B0">
        <w:rPr>
          <w:sz w:val="24"/>
          <w:szCs w:val="24"/>
          <w:lang w:val="en-US"/>
        </w:rPr>
        <w:t xml:space="preserve"> </w:t>
      </w:r>
      <w:r>
        <w:rPr>
          <w:sz w:val="24"/>
          <w:szCs w:val="24"/>
          <w:lang w:val="en-US"/>
        </w:rPr>
        <w:t>maka pada tahapan ini akan diintegrasikan kemampuan dari Box2d ke dalam objek Cocos2d. Karena Box2d dikembangkan dengan bahasa C++, maka tantangan yang akan ditemui nantinya adalah menggabungkan 2 bahasa yaitu C++ dan Objective-C di dalam aplikasi ini.</w:t>
      </w:r>
      <w:r w:rsidR="00263A38">
        <w:rPr>
          <w:sz w:val="24"/>
          <w:szCs w:val="24"/>
          <w:lang w:val="en-US"/>
        </w:rPr>
        <w:t xml:space="preserve"> Diharapkan dengan Box2d, aplikasi ini akan lebih hidup</w:t>
      </w:r>
      <w:r w:rsidR="007508D6">
        <w:rPr>
          <w:sz w:val="24"/>
          <w:szCs w:val="24"/>
          <w:lang w:val="en-US"/>
        </w:rPr>
        <w:t xml:space="preserve"> dan realistis.</w:t>
      </w:r>
    </w:p>
    <w:p w14:paraId="5E7CE822" w14:textId="77777777" w:rsidR="006612B0" w:rsidRDefault="00CB5DA5">
      <w:pPr>
        <w:numPr>
          <w:ilvl w:val="2"/>
          <w:numId w:val="7"/>
        </w:numPr>
        <w:jc w:val="both"/>
        <w:rPr>
          <w:sz w:val="24"/>
          <w:szCs w:val="24"/>
          <w:lang w:val="en-US"/>
        </w:rPr>
      </w:pPr>
      <w:r>
        <w:rPr>
          <w:b/>
          <w:sz w:val="24"/>
          <w:szCs w:val="24"/>
          <w:lang w:val="en-US"/>
        </w:rPr>
        <w:t xml:space="preserve">Membuat </w:t>
      </w:r>
      <w:r>
        <w:rPr>
          <w:b/>
          <w:i/>
          <w:sz w:val="24"/>
          <w:szCs w:val="24"/>
          <w:lang w:val="en-US"/>
        </w:rPr>
        <w:t xml:space="preserve">Event </w:t>
      </w:r>
      <w:r>
        <w:rPr>
          <w:b/>
          <w:sz w:val="24"/>
          <w:szCs w:val="24"/>
          <w:lang w:val="en-US"/>
        </w:rPr>
        <w:t xml:space="preserve">untuk mendapatkan </w:t>
      </w:r>
      <w:r>
        <w:rPr>
          <w:b/>
          <w:i/>
          <w:sz w:val="24"/>
          <w:szCs w:val="24"/>
          <w:lang w:val="en-US"/>
        </w:rPr>
        <w:t>Achievement</w:t>
      </w:r>
    </w:p>
    <w:p w14:paraId="78E240C8" w14:textId="77777777" w:rsidR="006612B0" w:rsidRDefault="00CB5DA5">
      <w:pPr>
        <w:ind w:left="2127" w:firstLine="425"/>
        <w:jc w:val="both"/>
        <w:rPr>
          <w:sz w:val="24"/>
          <w:szCs w:val="24"/>
          <w:lang w:val="en-US"/>
        </w:rPr>
      </w:pPr>
      <w:r>
        <w:rPr>
          <w:sz w:val="24"/>
          <w:szCs w:val="24"/>
          <w:lang w:val="en-US"/>
        </w:rPr>
        <w:t xml:space="preserve">Setelah fondasi-fondasi sudah dibuat, maka dibuatlah misi-misi yang jika dipenuhi pengguna aplikasi akan dikirimkan ke server </w:t>
      </w:r>
      <w:r>
        <w:rPr>
          <w:i/>
          <w:sz w:val="24"/>
          <w:szCs w:val="24"/>
          <w:lang w:val="en-US"/>
        </w:rPr>
        <w:t>Game Center</w:t>
      </w:r>
      <w:r>
        <w:rPr>
          <w:sz w:val="24"/>
          <w:szCs w:val="24"/>
          <w:lang w:val="en-US"/>
        </w:rPr>
        <w:t xml:space="preserve"> untuk dicatat dan notifikasi </w:t>
      </w:r>
      <w:r>
        <w:rPr>
          <w:i/>
          <w:sz w:val="24"/>
          <w:szCs w:val="24"/>
          <w:lang w:val="en-US"/>
        </w:rPr>
        <w:t>Achievement</w:t>
      </w:r>
      <w:r>
        <w:rPr>
          <w:sz w:val="24"/>
          <w:szCs w:val="24"/>
          <w:lang w:val="en-US"/>
        </w:rPr>
        <w:t>. Setiap misi akan berbeda-beda tergantung dari cerita.</w:t>
      </w:r>
    </w:p>
    <w:p w14:paraId="1ADC3018" w14:textId="77777777" w:rsidR="00323D5C" w:rsidRDefault="00323D5C" w:rsidP="00323D5C">
      <w:pPr>
        <w:numPr>
          <w:ilvl w:val="2"/>
          <w:numId w:val="7"/>
        </w:numPr>
        <w:jc w:val="both"/>
        <w:rPr>
          <w:sz w:val="24"/>
          <w:szCs w:val="24"/>
          <w:lang w:val="en-US"/>
        </w:rPr>
      </w:pPr>
      <w:r>
        <w:rPr>
          <w:b/>
          <w:sz w:val="24"/>
          <w:szCs w:val="24"/>
          <w:lang w:val="en-US"/>
        </w:rPr>
        <w:t>Membuat fitur untuk membeli cerita rakyat tambahan</w:t>
      </w:r>
    </w:p>
    <w:p w14:paraId="0C2DD0E1" w14:textId="2612C773" w:rsidR="00323D5C" w:rsidRPr="00CB5DA5" w:rsidRDefault="001C5A6B" w:rsidP="00323D5C">
      <w:pPr>
        <w:ind w:left="2127" w:firstLine="425"/>
        <w:jc w:val="both"/>
        <w:rPr>
          <w:sz w:val="24"/>
          <w:szCs w:val="24"/>
          <w:lang w:val="en-US"/>
        </w:rPr>
      </w:pPr>
      <w:r>
        <w:rPr>
          <w:sz w:val="24"/>
          <w:szCs w:val="24"/>
          <w:lang w:val="en-US"/>
        </w:rPr>
        <w:lastRenderedPageBreak/>
        <w:t>Pada tahapan ini, akan dibuat fitur untuk dapat memb</w:t>
      </w:r>
      <w:r w:rsidR="00E44DFE">
        <w:rPr>
          <w:sz w:val="24"/>
          <w:szCs w:val="24"/>
          <w:lang w:val="en-US"/>
        </w:rPr>
        <w:t>eli cerita tambahan dengan</w:t>
      </w:r>
      <w:r>
        <w:rPr>
          <w:sz w:val="24"/>
          <w:szCs w:val="24"/>
          <w:lang w:val="en-US"/>
        </w:rPr>
        <w:t>. Cerita tambahan sebenarnya sudah ada di aplikasi, tetapi membutuhkan pembayaran terlebih dahulu untuk membuka cerita tersebut. Setiap pembayaran nantinya akan masuk ke</w:t>
      </w:r>
      <w:r w:rsidR="00E03129">
        <w:rPr>
          <w:sz w:val="24"/>
          <w:szCs w:val="24"/>
          <w:lang w:val="en-US"/>
        </w:rPr>
        <w:t xml:space="preserve"> a</w:t>
      </w:r>
      <w:r>
        <w:rPr>
          <w:sz w:val="24"/>
          <w:szCs w:val="24"/>
          <w:lang w:val="en-US"/>
        </w:rPr>
        <w:t>kun developer penulis.</w:t>
      </w:r>
    </w:p>
    <w:p w14:paraId="54B2F824" w14:textId="77777777" w:rsidR="00323D5C" w:rsidRPr="00CB5DA5" w:rsidRDefault="00323D5C">
      <w:pPr>
        <w:ind w:left="2127" w:firstLine="425"/>
        <w:jc w:val="both"/>
        <w:rPr>
          <w:sz w:val="24"/>
          <w:szCs w:val="24"/>
          <w:lang w:val="en-US"/>
        </w:rPr>
      </w:pPr>
    </w:p>
    <w:p w14:paraId="558C33E8" w14:textId="77777777" w:rsidR="006612B0" w:rsidRDefault="006612B0" w:rsidP="00F55C31">
      <w:pPr>
        <w:pStyle w:val="BodyTextIndent"/>
        <w:spacing w:line="240" w:lineRule="auto"/>
        <w:ind w:left="0"/>
        <w:rPr>
          <w:lang w:val="id-ID"/>
        </w:rPr>
      </w:pPr>
    </w:p>
    <w:p w14:paraId="426F9525" w14:textId="74679620" w:rsidR="005F28C8" w:rsidRDefault="005F28C8" w:rsidP="005F28C8">
      <w:pPr>
        <w:jc w:val="both"/>
      </w:pPr>
      <w:r>
        <w:rPr>
          <w:b/>
          <w:sz w:val="24"/>
        </w:rPr>
        <w:t>7  JADWAL KEGIATAN</w:t>
      </w:r>
    </w:p>
    <w:p w14:paraId="4DB9853B" w14:textId="77777777" w:rsidR="005F28C8" w:rsidRDefault="005F28C8" w:rsidP="005F28C8">
      <w:pPr>
        <w:pStyle w:val="Caption"/>
        <w:keepNext/>
        <w:jc w:val="both"/>
      </w:pPr>
    </w:p>
    <w:tbl>
      <w:tblPr>
        <w:tblpPr w:leftFromText="180" w:rightFromText="180" w:vertAnchor="text" w:tblpY="1"/>
        <w:tblOverlap w:val="never"/>
        <w:tblW w:w="0" w:type="auto"/>
        <w:tblInd w:w="1042" w:type="dxa"/>
        <w:tblLayout w:type="fixed"/>
        <w:tblLook w:val="0000" w:firstRow="0" w:lastRow="0" w:firstColumn="0" w:lastColumn="0" w:noHBand="0" w:noVBand="0"/>
      </w:tblPr>
      <w:tblGrid>
        <w:gridCol w:w="1876"/>
        <w:gridCol w:w="310"/>
        <w:gridCol w:w="310"/>
        <w:gridCol w:w="310"/>
        <w:gridCol w:w="314"/>
        <w:gridCol w:w="276"/>
        <w:gridCol w:w="276"/>
        <w:gridCol w:w="276"/>
        <w:gridCol w:w="276"/>
        <w:gridCol w:w="308"/>
        <w:gridCol w:w="307"/>
        <w:gridCol w:w="307"/>
        <w:gridCol w:w="307"/>
        <w:gridCol w:w="276"/>
        <w:gridCol w:w="276"/>
        <w:gridCol w:w="276"/>
        <w:gridCol w:w="276"/>
        <w:gridCol w:w="276"/>
      </w:tblGrid>
      <w:tr w:rsidR="005F28C8" w14:paraId="2AE0B82B" w14:textId="77777777" w:rsidTr="005720AD">
        <w:trPr>
          <w:trHeight w:val="227"/>
        </w:trPr>
        <w:tc>
          <w:tcPr>
            <w:tcW w:w="1876" w:type="dxa"/>
            <w:vMerge w:val="restart"/>
            <w:tcBorders>
              <w:top w:val="single" w:sz="4" w:space="0" w:color="000000"/>
              <w:left w:val="single" w:sz="4" w:space="0" w:color="000000"/>
              <w:bottom w:val="single" w:sz="4" w:space="0" w:color="000000"/>
              <w:right w:val="single" w:sz="4" w:space="0" w:color="auto"/>
            </w:tcBorders>
            <w:shd w:val="clear" w:color="auto" w:fill="auto"/>
            <w:vAlign w:val="center"/>
          </w:tcPr>
          <w:p w14:paraId="61390BA3" w14:textId="77777777" w:rsidR="005F28C8" w:rsidRDefault="005F28C8" w:rsidP="005720AD">
            <w:pPr>
              <w:jc w:val="both"/>
              <w:rPr>
                <w:color w:val="000000"/>
                <w:sz w:val="24"/>
                <w:szCs w:val="24"/>
              </w:rPr>
            </w:pPr>
            <w:r>
              <w:rPr>
                <w:color w:val="000000"/>
                <w:sz w:val="24"/>
                <w:szCs w:val="24"/>
              </w:rPr>
              <w:t>Tahapan</w:t>
            </w:r>
          </w:p>
        </w:tc>
        <w:tc>
          <w:tcPr>
            <w:tcW w:w="4957" w:type="dxa"/>
            <w:gridSpan w:val="17"/>
            <w:tcBorders>
              <w:top w:val="single" w:sz="4" w:space="0" w:color="auto"/>
              <w:left w:val="single" w:sz="4" w:space="0" w:color="auto"/>
              <w:bottom w:val="single" w:sz="4" w:space="0" w:color="auto"/>
              <w:right w:val="single" w:sz="4" w:space="0" w:color="auto"/>
            </w:tcBorders>
            <w:shd w:val="clear" w:color="auto" w:fill="auto"/>
          </w:tcPr>
          <w:p w14:paraId="648058EF" w14:textId="77777777" w:rsidR="005F28C8" w:rsidRDefault="005F28C8" w:rsidP="005720AD">
            <w:pPr>
              <w:jc w:val="both"/>
              <w:rPr>
                <w:color w:val="000000"/>
                <w:sz w:val="24"/>
                <w:szCs w:val="24"/>
                <w:lang w:val="id-ID"/>
              </w:rPr>
            </w:pPr>
            <w:r>
              <w:rPr>
                <w:color w:val="000000"/>
                <w:sz w:val="24"/>
                <w:szCs w:val="24"/>
              </w:rPr>
              <w:t>2013</w:t>
            </w:r>
          </w:p>
        </w:tc>
      </w:tr>
      <w:tr w:rsidR="005F28C8" w14:paraId="5682772D" w14:textId="77777777" w:rsidTr="005720AD">
        <w:trPr>
          <w:trHeight w:val="227"/>
        </w:trPr>
        <w:tc>
          <w:tcPr>
            <w:tcW w:w="1876" w:type="dxa"/>
            <w:vMerge/>
            <w:tcBorders>
              <w:top w:val="single" w:sz="4" w:space="0" w:color="000000"/>
              <w:left w:val="single" w:sz="4" w:space="0" w:color="000000"/>
              <w:bottom w:val="single" w:sz="4" w:space="0" w:color="000000"/>
            </w:tcBorders>
            <w:shd w:val="clear" w:color="auto" w:fill="auto"/>
            <w:vAlign w:val="center"/>
          </w:tcPr>
          <w:p w14:paraId="0A062051" w14:textId="77777777" w:rsidR="005F28C8" w:rsidRDefault="005F28C8" w:rsidP="005720AD">
            <w:pPr>
              <w:snapToGrid w:val="0"/>
              <w:jc w:val="both"/>
              <w:rPr>
                <w:color w:val="000000"/>
                <w:sz w:val="24"/>
                <w:szCs w:val="24"/>
              </w:rPr>
            </w:pPr>
          </w:p>
        </w:tc>
        <w:tc>
          <w:tcPr>
            <w:tcW w:w="1244" w:type="dxa"/>
            <w:gridSpan w:val="4"/>
            <w:tcBorders>
              <w:top w:val="single" w:sz="4" w:space="0" w:color="auto"/>
              <w:left w:val="single" w:sz="4" w:space="0" w:color="000000"/>
              <w:bottom w:val="single" w:sz="4" w:space="0" w:color="000000"/>
            </w:tcBorders>
            <w:shd w:val="clear" w:color="auto" w:fill="auto"/>
          </w:tcPr>
          <w:p w14:paraId="28127CF9" w14:textId="77777777" w:rsidR="005F28C8" w:rsidRDefault="005F28C8" w:rsidP="005720AD">
            <w:pPr>
              <w:jc w:val="both"/>
              <w:rPr>
                <w:color w:val="000000"/>
                <w:sz w:val="24"/>
                <w:szCs w:val="24"/>
              </w:rPr>
            </w:pPr>
            <w:r>
              <w:rPr>
                <w:color w:val="000000"/>
                <w:sz w:val="24"/>
                <w:szCs w:val="24"/>
              </w:rPr>
              <w:t>Maret</w:t>
            </w:r>
          </w:p>
        </w:tc>
        <w:tc>
          <w:tcPr>
            <w:tcW w:w="1104" w:type="dxa"/>
            <w:gridSpan w:val="4"/>
            <w:tcBorders>
              <w:top w:val="single" w:sz="4" w:space="0" w:color="auto"/>
              <w:left w:val="single" w:sz="4" w:space="0" w:color="000000"/>
              <w:bottom w:val="single" w:sz="4" w:space="0" w:color="000000"/>
            </w:tcBorders>
            <w:shd w:val="clear" w:color="auto" w:fill="auto"/>
            <w:vAlign w:val="center"/>
          </w:tcPr>
          <w:p w14:paraId="6851231D" w14:textId="77777777" w:rsidR="005F28C8" w:rsidRDefault="005F28C8" w:rsidP="005720AD">
            <w:pPr>
              <w:jc w:val="both"/>
              <w:rPr>
                <w:color w:val="000000"/>
                <w:sz w:val="24"/>
                <w:szCs w:val="24"/>
              </w:rPr>
            </w:pPr>
            <w:r>
              <w:rPr>
                <w:color w:val="000000"/>
                <w:sz w:val="24"/>
                <w:szCs w:val="24"/>
              </w:rPr>
              <w:t xml:space="preserve">April </w:t>
            </w:r>
          </w:p>
        </w:tc>
        <w:tc>
          <w:tcPr>
            <w:tcW w:w="1229" w:type="dxa"/>
            <w:gridSpan w:val="4"/>
            <w:tcBorders>
              <w:top w:val="single" w:sz="4" w:space="0" w:color="auto"/>
              <w:left w:val="single" w:sz="4" w:space="0" w:color="000000"/>
              <w:bottom w:val="single" w:sz="4" w:space="0" w:color="000000"/>
            </w:tcBorders>
            <w:shd w:val="clear" w:color="auto" w:fill="auto"/>
            <w:vAlign w:val="center"/>
          </w:tcPr>
          <w:p w14:paraId="0BBCF464" w14:textId="77777777" w:rsidR="005F28C8" w:rsidRDefault="005F28C8" w:rsidP="005720AD">
            <w:pPr>
              <w:jc w:val="both"/>
              <w:rPr>
                <w:color w:val="000000"/>
                <w:sz w:val="24"/>
                <w:szCs w:val="24"/>
              </w:rPr>
            </w:pPr>
            <w:r>
              <w:rPr>
                <w:color w:val="000000"/>
                <w:sz w:val="24"/>
                <w:szCs w:val="24"/>
              </w:rPr>
              <w:t>Mei</w:t>
            </w:r>
          </w:p>
        </w:tc>
        <w:tc>
          <w:tcPr>
            <w:tcW w:w="1380" w:type="dxa"/>
            <w:gridSpan w:val="5"/>
            <w:tcBorders>
              <w:top w:val="single" w:sz="4" w:space="0" w:color="auto"/>
              <w:left w:val="single" w:sz="4" w:space="0" w:color="000000"/>
              <w:bottom w:val="single" w:sz="4" w:space="0" w:color="000000"/>
              <w:right w:val="single" w:sz="4" w:space="0" w:color="auto"/>
            </w:tcBorders>
            <w:shd w:val="clear" w:color="auto" w:fill="auto"/>
            <w:vAlign w:val="center"/>
          </w:tcPr>
          <w:p w14:paraId="6AF86689" w14:textId="77777777" w:rsidR="005F28C8" w:rsidRDefault="005F28C8" w:rsidP="005720AD">
            <w:pPr>
              <w:jc w:val="both"/>
              <w:rPr>
                <w:color w:val="000000"/>
                <w:sz w:val="24"/>
                <w:szCs w:val="24"/>
              </w:rPr>
            </w:pPr>
            <w:r>
              <w:rPr>
                <w:color w:val="000000"/>
                <w:sz w:val="24"/>
                <w:szCs w:val="24"/>
              </w:rPr>
              <w:t>Juni</w:t>
            </w:r>
          </w:p>
        </w:tc>
      </w:tr>
      <w:tr w:rsidR="005F28C8" w14:paraId="0B142D8C" w14:textId="77777777" w:rsidTr="005720AD">
        <w:trPr>
          <w:trHeight w:val="532"/>
        </w:trPr>
        <w:tc>
          <w:tcPr>
            <w:tcW w:w="1876" w:type="dxa"/>
            <w:tcBorders>
              <w:left w:val="single" w:sz="4" w:space="0" w:color="000000"/>
              <w:bottom w:val="single" w:sz="4" w:space="0" w:color="000000"/>
            </w:tcBorders>
            <w:shd w:val="clear" w:color="auto" w:fill="auto"/>
            <w:vAlign w:val="center"/>
          </w:tcPr>
          <w:p w14:paraId="6622D848" w14:textId="77777777" w:rsidR="005F28C8" w:rsidRDefault="005F28C8" w:rsidP="005720AD">
            <w:pPr>
              <w:jc w:val="both"/>
              <w:rPr>
                <w:color w:val="000000"/>
                <w:sz w:val="24"/>
                <w:szCs w:val="24"/>
              </w:rPr>
            </w:pPr>
            <w:r>
              <w:rPr>
                <w:color w:val="000000"/>
                <w:sz w:val="24"/>
                <w:szCs w:val="24"/>
                <w:lang w:val="id-ID"/>
              </w:rPr>
              <w:t>Penyusunan</w:t>
            </w:r>
            <w:r>
              <w:rPr>
                <w:color w:val="000000"/>
                <w:sz w:val="24"/>
                <w:szCs w:val="24"/>
              </w:rPr>
              <w:t xml:space="preserve"> Proposal</w:t>
            </w:r>
          </w:p>
        </w:tc>
        <w:tc>
          <w:tcPr>
            <w:tcW w:w="310" w:type="dxa"/>
            <w:tcBorders>
              <w:top w:val="single" w:sz="4" w:space="0" w:color="000000"/>
              <w:left w:val="single" w:sz="4" w:space="0" w:color="000000"/>
              <w:bottom w:val="single" w:sz="4" w:space="0" w:color="000000"/>
            </w:tcBorders>
            <w:shd w:val="clear" w:color="auto" w:fill="4F81BD"/>
          </w:tcPr>
          <w:p w14:paraId="61D02150"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4F81BD"/>
          </w:tcPr>
          <w:p w14:paraId="089AEE21"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4F81BD"/>
          </w:tcPr>
          <w:p w14:paraId="3AAE2954" w14:textId="77777777" w:rsidR="005F28C8" w:rsidRDefault="005F28C8" w:rsidP="005720AD">
            <w:pPr>
              <w:snapToGrid w:val="0"/>
              <w:jc w:val="both"/>
              <w:rPr>
                <w:color w:val="000000"/>
                <w:sz w:val="24"/>
                <w:szCs w:val="24"/>
              </w:rPr>
            </w:pPr>
          </w:p>
        </w:tc>
        <w:tc>
          <w:tcPr>
            <w:tcW w:w="314" w:type="dxa"/>
            <w:tcBorders>
              <w:top w:val="single" w:sz="4" w:space="0" w:color="000000"/>
              <w:left w:val="single" w:sz="4" w:space="0" w:color="000000"/>
              <w:bottom w:val="single" w:sz="4" w:space="0" w:color="000000"/>
            </w:tcBorders>
            <w:shd w:val="clear" w:color="auto" w:fill="4F81BD"/>
          </w:tcPr>
          <w:p w14:paraId="46743DFA"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tcBorders>
            <w:shd w:val="clear" w:color="auto" w:fill="auto"/>
            <w:vAlign w:val="center"/>
          </w:tcPr>
          <w:p w14:paraId="747A7E14"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tcBorders>
            <w:shd w:val="clear" w:color="auto" w:fill="auto"/>
            <w:vAlign w:val="center"/>
          </w:tcPr>
          <w:p w14:paraId="1A43B270"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tcBorders>
            <w:shd w:val="clear" w:color="auto" w:fill="auto"/>
            <w:vAlign w:val="center"/>
          </w:tcPr>
          <w:p w14:paraId="32213F31" w14:textId="77777777" w:rsidR="005F28C8" w:rsidRDefault="005F28C8" w:rsidP="005720AD">
            <w:pPr>
              <w:snapToGrid w:val="0"/>
              <w:jc w:val="both"/>
              <w:rPr>
                <w:color w:val="548DD4"/>
                <w:sz w:val="24"/>
                <w:szCs w:val="24"/>
              </w:rPr>
            </w:pPr>
          </w:p>
        </w:tc>
        <w:tc>
          <w:tcPr>
            <w:tcW w:w="276" w:type="dxa"/>
            <w:tcBorders>
              <w:left w:val="single" w:sz="4" w:space="0" w:color="000000"/>
              <w:bottom w:val="single" w:sz="4" w:space="0" w:color="000000"/>
            </w:tcBorders>
            <w:shd w:val="clear" w:color="auto" w:fill="auto"/>
            <w:vAlign w:val="center"/>
          </w:tcPr>
          <w:p w14:paraId="4081FFBC" w14:textId="77777777" w:rsidR="005F28C8" w:rsidRDefault="005F28C8" w:rsidP="005720AD">
            <w:pPr>
              <w:snapToGrid w:val="0"/>
              <w:jc w:val="both"/>
              <w:rPr>
                <w:color w:val="548DD4"/>
                <w:sz w:val="24"/>
                <w:szCs w:val="24"/>
              </w:rPr>
            </w:pPr>
          </w:p>
        </w:tc>
        <w:tc>
          <w:tcPr>
            <w:tcW w:w="308" w:type="dxa"/>
            <w:tcBorders>
              <w:left w:val="single" w:sz="4" w:space="0" w:color="000000"/>
              <w:bottom w:val="single" w:sz="4" w:space="0" w:color="000000"/>
            </w:tcBorders>
            <w:shd w:val="clear" w:color="auto" w:fill="auto"/>
            <w:vAlign w:val="center"/>
          </w:tcPr>
          <w:p w14:paraId="563CAD55" w14:textId="77777777" w:rsidR="005F28C8" w:rsidRDefault="005F28C8" w:rsidP="005720AD">
            <w:pPr>
              <w:snapToGrid w:val="0"/>
              <w:jc w:val="both"/>
              <w:rPr>
                <w:color w:val="548DD4"/>
                <w:sz w:val="24"/>
                <w:szCs w:val="24"/>
              </w:rPr>
            </w:pPr>
          </w:p>
        </w:tc>
        <w:tc>
          <w:tcPr>
            <w:tcW w:w="307" w:type="dxa"/>
            <w:tcBorders>
              <w:left w:val="single" w:sz="4" w:space="0" w:color="000000"/>
              <w:bottom w:val="single" w:sz="4" w:space="0" w:color="000000"/>
            </w:tcBorders>
            <w:shd w:val="clear" w:color="auto" w:fill="auto"/>
            <w:vAlign w:val="center"/>
          </w:tcPr>
          <w:p w14:paraId="70D26E24" w14:textId="77777777" w:rsidR="005F28C8" w:rsidRDefault="005F28C8" w:rsidP="005720AD">
            <w:pPr>
              <w:snapToGrid w:val="0"/>
              <w:jc w:val="both"/>
              <w:rPr>
                <w:color w:val="548DD4"/>
                <w:sz w:val="24"/>
                <w:szCs w:val="24"/>
              </w:rPr>
            </w:pPr>
          </w:p>
        </w:tc>
        <w:tc>
          <w:tcPr>
            <w:tcW w:w="307" w:type="dxa"/>
            <w:tcBorders>
              <w:left w:val="single" w:sz="4" w:space="0" w:color="000000"/>
              <w:bottom w:val="single" w:sz="4" w:space="0" w:color="000000"/>
            </w:tcBorders>
            <w:shd w:val="clear" w:color="auto" w:fill="auto"/>
            <w:vAlign w:val="center"/>
          </w:tcPr>
          <w:p w14:paraId="53D85A3B" w14:textId="77777777" w:rsidR="005F28C8" w:rsidRDefault="005F28C8" w:rsidP="005720AD">
            <w:pPr>
              <w:snapToGrid w:val="0"/>
              <w:jc w:val="both"/>
              <w:rPr>
                <w:color w:val="548DD4"/>
                <w:sz w:val="24"/>
                <w:szCs w:val="24"/>
              </w:rPr>
            </w:pPr>
          </w:p>
        </w:tc>
        <w:tc>
          <w:tcPr>
            <w:tcW w:w="307" w:type="dxa"/>
            <w:tcBorders>
              <w:left w:val="single" w:sz="4" w:space="0" w:color="000000"/>
              <w:bottom w:val="single" w:sz="4" w:space="0" w:color="000000"/>
            </w:tcBorders>
            <w:shd w:val="clear" w:color="auto" w:fill="FFFFFF"/>
            <w:vAlign w:val="center"/>
          </w:tcPr>
          <w:p w14:paraId="2E0A6CB7" w14:textId="77777777" w:rsidR="005F28C8" w:rsidRDefault="005F28C8" w:rsidP="005720AD">
            <w:pPr>
              <w:snapToGrid w:val="0"/>
              <w:jc w:val="both"/>
              <w:rPr>
                <w:color w:val="548DD4"/>
                <w:sz w:val="24"/>
                <w:szCs w:val="24"/>
              </w:rPr>
            </w:pPr>
          </w:p>
        </w:tc>
        <w:tc>
          <w:tcPr>
            <w:tcW w:w="276" w:type="dxa"/>
            <w:tcBorders>
              <w:left w:val="single" w:sz="4" w:space="0" w:color="000000"/>
              <w:bottom w:val="single" w:sz="4" w:space="0" w:color="000000"/>
            </w:tcBorders>
            <w:shd w:val="clear" w:color="auto" w:fill="FFFFFF"/>
            <w:vAlign w:val="center"/>
          </w:tcPr>
          <w:p w14:paraId="60F975CE"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tcBorders>
            <w:shd w:val="clear" w:color="auto" w:fill="FFFFFF"/>
            <w:vAlign w:val="center"/>
          </w:tcPr>
          <w:p w14:paraId="5D294B0F"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tcBorders>
            <w:shd w:val="clear" w:color="auto" w:fill="FFFFFF"/>
            <w:vAlign w:val="center"/>
          </w:tcPr>
          <w:p w14:paraId="14315585"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tcBorders>
            <w:shd w:val="clear" w:color="auto" w:fill="FFFFFF"/>
            <w:vAlign w:val="center"/>
          </w:tcPr>
          <w:p w14:paraId="43AA8557"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right w:val="single" w:sz="4" w:space="0" w:color="auto"/>
            </w:tcBorders>
            <w:shd w:val="clear" w:color="auto" w:fill="auto"/>
            <w:vAlign w:val="center"/>
          </w:tcPr>
          <w:p w14:paraId="7FCA3304" w14:textId="77777777" w:rsidR="005F28C8" w:rsidRDefault="005F28C8" w:rsidP="005720AD">
            <w:pPr>
              <w:snapToGrid w:val="0"/>
              <w:jc w:val="both"/>
              <w:rPr>
                <w:color w:val="000000"/>
                <w:sz w:val="24"/>
                <w:szCs w:val="24"/>
              </w:rPr>
            </w:pPr>
          </w:p>
        </w:tc>
      </w:tr>
      <w:tr w:rsidR="005F28C8" w14:paraId="4612B72A" w14:textId="77777777" w:rsidTr="005720AD">
        <w:trPr>
          <w:trHeight w:val="532"/>
        </w:trPr>
        <w:tc>
          <w:tcPr>
            <w:tcW w:w="1876" w:type="dxa"/>
            <w:tcBorders>
              <w:left w:val="single" w:sz="4" w:space="0" w:color="000000"/>
              <w:bottom w:val="single" w:sz="4" w:space="0" w:color="000000"/>
            </w:tcBorders>
            <w:shd w:val="clear" w:color="auto" w:fill="auto"/>
            <w:vAlign w:val="center"/>
          </w:tcPr>
          <w:p w14:paraId="20240889" w14:textId="77777777" w:rsidR="005F28C8" w:rsidRDefault="005F28C8" w:rsidP="005720AD">
            <w:pPr>
              <w:jc w:val="both"/>
              <w:rPr>
                <w:color w:val="000000"/>
                <w:sz w:val="24"/>
                <w:szCs w:val="24"/>
              </w:rPr>
            </w:pPr>
            <w:r>
              <w:rPr>
                <w:color w:val="000000"/>
                <w:sz w:val="24"/>
                <w:szCs w:val="24"/>
              </w:rPr>
              <w:t>Studi Literatur</w:t>
            </w:r>
          </w:p>
        </w:tc>
        <w:tc>
          <w:tcPr>
            <w:tcW w:w="310" w:type="dxa"/>
            <w:tcBorders>
              <w:top w:val="single" w:sz="4" w:space="0" w:color="000000"/>
              <w:left w:val="single" w:sz="4" w:space="0" w:color="000000"/>
              <w:bottom w:val="single" w:sz="4" w:space="0" w:color="000000"/>
            </w:tcBorders>
            <w:shd w:val="clear" w:color="auto" w:fill="auto"/>
          </w:tcPr>
          <w:p w14:paraId="21683DD9"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auto"/>
          </w:tcPr>
          <w:p w14:paraId="37196BA6"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4F81BD"/>
          </w:tcPr>
          <w:p w14:paraId="65439386" w14:textId="77777777" w:rsidR="005F28C8" w:rsidRDefault="005F28C8" w:rsidP="005720AD">
            <w:pPr>
              <w:snapToGrid w:val="0"/>
              <w:jc w:val="both"/>
              <w:rPr>
                <w:color w:val="000000"/>
                <w:sz w:val="24"/>
                <w:szCs w:val="24"/>
              </w:rPr>
            </w:pPr>
          </w:p>
        </w:tc>
        <w:tc>
          <w:tcPr>
            <w:tcW w:w="314" w:type="dxa"/>
            <w:tcBorders>
              <w:top w:val="single" w:sz="4" w:space="0" w:color="000000"/>
              <w:left w:val="single" w:sz="4" w:space="0" w:color="000000"/>
              <w:bottom w:val="single" w:sz="4" w:space="0" w:color="000000"/>
            </w:tcBorders>
            <w:shd w:val="clear" w:color="auto" w:fill="4F81BD"/>
          </w:tcPr>
          <w:p w14:paraId="6C7F5BCF" w14:textId="77777777" w:rsidR="005F28C8" w:rsidRDefault="005F28C8" w:rsidP="005720AD">
            <w:pPr>
              <w:snapToGrid w:val="0"/>
              <w:jc w:val="both"/>
              <w:rPr>
                <w:color w:val="000000"/>
                <w:sz w:val="24"/>
                <w:szCs w:val="24"/>
              </w:rPr>
            </w:pPr>
          </w:p>
        </w:tc>
        <w:tc>
          <w:tcPr>
            <w:tcW w:w="276" w:type="dxa"/>
            <w:tcBorders>
              <w:top w:val="single" w:sz="4" w:space="0" w:color="000000"/>
              <w:left w:val="single" w:sz="4" w:space="0" w:color="000000"/>
              <w:bottom w:val="single" w:sz="4" w:space="0" w:color="000000"/>
            </w:tcBorders>
            <w:shd w:val="clear" w:color="auto" w:fill="4F81BD"/>
            <w:vAlign w:val="center"/>
          </w:tcPr>
          <w:p w14:paraId="6CF2161F"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1E47A244" w14:textId="77777777" w:rsidR="005F28C8" w:rsidRDefault="005F28C8" w:rsidP="005720AD">
            <w:pPr>
              <w:jc w:val="both"/>
              <w:rPr>
                <w:color w:val="548DD4"/>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3D28E00C" w14:textId="77777777" w:rsidR="005F28C8" w:rsidRDefault="005F28C8" w:rsidP="005720AD">
            <w:pPr>
              <w:jc w:val="both"/>
              <w:rPr>
                <w:color w:val="548DD4"/>
                <w:sz w:val="24"/>
                <w:szCs w:val="24"/>
              </w:rPr>
            </w:pPr>
            <w:r>
              <w:rPr>
                <w:color w:val="548DD4"/>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642801ED" w14:textId="77777777" w:rsidR="005F28C8" w:rsidRDefault="005F28C8" w:rsidP="005720AD">
            <w:pPr>
              <w:jc w:val="both"/>
              <w:rPr>
                <w:color w:val="548DD4"/>
                <w:sz w:val="24"/>
                <w:szCs w:val="24"/>
              </w:rPr>
            </w:pPr>
            <w:r>
              <w:rPr>
                <w:color w:val="548DD4"/>
                <w:sz w:val="24"/>
                <w:szCs w:val="24"/>
              </w:rPr>
              <w:t> </w:t>
            </w:r>
          </w:p>
        </w:tc>
        <w:tc>
          <w:tcPr>
            <w:tcW w:w="308" w:type="dxa"/>
            <w:tcBorders>
              <w:left w:val="single" w:sz="4" w:space="0" w:color="000000"/>
              <w:bottom w:val="single" w:sz="4" w:space="0" w:color="000000"/>
            </w:tcBorders>
            <w:shd w:val="clear" w:color="auto" w:fill="auto"/>
            <w:vAlign w:val="center"/>
          </w:tcPr>
          <w:p w14:paraId="6DDECB91" w14:textId="77777777" w:rsidR="005F28C8" w:rsidRDefault="005F28C8" w:rsidP="005720AD">
            <w:pPr>
              <w:jc w:val="both"/>
              <w:rPr>
                <w:color w:val="548DD4"/>
                <w:sz w:val="24"/>
                <w:szCs w:val="24"/>
              </w:rPr>
            </w:pPr>
            <w:r>
              <w:rPr>
                <w:color w:val="548DD4"/>
                <w:sz w:val="24"/>
                <w:szCs w:val="24"/>
              </w:rPr>
              <w:t> </w:t>
            </w:r>
          </w:p>
        </w:tc>
        <w:tc>
          <w:tcPr>
            <w:tcW w:w="307" w:type="dxa"/>
            <w:tcBorders>
              <w:left w:val="single" w:sz="4" w:space="0" w:color="000000"/>
              <w:bottom w:val="single" w:sz="4" w:space="0" w:color="000000"/>
            </w:tcBorders>
            <w:shd w:val="clear" w:color="auto" w:fill="auto"/>
            <w:vAlign w:val="center"/>
          </w:tcPr>
          <w:p w14:paraId="17347E27" w14:textId="77777777" w:rsidR="005F28C8" w:rsidRDefault="005F28C8" w:rsidP="005720AD">
            <w:pPr>
              <w:jc w:val="both"/>
              <w:rPr>
                <w:color w:val="548DD4"/>
                <w:sz w:val="24"/>
                <w:szCs w:val="24"/>
              </w:rPr>
            </w:pPr>
            <w:r>
              <w:rPr>
                <w:color w:val="548DD4"/>
                <w:sz w:val="24"/>
                <w:szCs w:val="24"/>
              </w:rPr>
              <w:t> </w:t>
            </w:r>
          </w:p>
        </w:tc>
        <w:tc>
          <w:tcPr>
            <w:tcW w:w="307" w:type="dxa"/>
            <w:tcBorders>
              <w:left w:val="single" w:sz="4" w:space="0" w:color="000000"/>
              <w:bottom w:val="single" w:sz="4" w:space="0" w:color="000000"/>
            </w:tcBorders>
            <w:shd w:val="clear" w:color="auto" w:fill="auto"/>
            <w:vAlign w:val="center"/>
          </w:tcPr>
          <w:p w14:paraId="53D8570A" w14:textId="77777777" w:rsidR="005F28C8" w:rsidRDefault="005F28C8" w:rsidP="005720AD">
            <w:pPr>
              <w:jc w:val="both"/>
              <w:rPr>
                <w:color w:val="548DD4"/>
                <w:sz w:val="24"/>
                <w:szCs w:val="24"/>
              </w:rPr>
            </w:pPr>
            <w:r>
              <w:rPr>
                <w:color w:val="548DD4"/>
                <w:sz w:val="24"/>
                <w:szCs w:val="24"/>
              </w:rPr>
              <w:t> </w:t>
            </w:r>
          </w:p>
        </w:tc>
        <w:tc>
          <w:tcPr>
            <w:tcW w:w="307" w:type="dxa"/>
            <w:tcBorders>
              <w:left w:val="single" w:sz="4" w:space="0" w:color="000000"/>
              <w:bottom w:val="single" w:sz="4" w:space="0" w:color="000000"/>
            </w:tcBorders>
            <w:shd w:val="clear" w:color="auto" w:fill="FFFFFF"/>
            <w:vAlign w:val="center"/>
          </w:tcPr>
          <w:p w14:paraId="2D8FEF4E" w14:textId="77777777" w:rsidR="005F28C8" w:rsidRDefault="005F28C8" w:rsidP="005720AD">
            <w:pPr>
              <w:jc w:val="both"/>
              <w:rPr>
                <w:color w:val="000000"/>
                <w:sz w:val="24"/>
                <w:szCs w:val="24"/>
              </w:rPr>
            </w:pPr>
            <w:r>
              <w:rPr>
                <w:color w:val="548DD4"/>
                <w:sz w:val="24"/>
                <w:szCs w:val="24"/>
              </w:rPr>
              <w:t> </w:t>
            </w:r>
          </w:p>
        </w:tc>
        <w:tc>
          <w:tcPr>
            <w:tcW w:w="276" w:type="dxa"/>
            <w:tcBorders>
              <w:left w:val="single" w:sz="4" w:space="0" w:color="000000"/>
              <w:bottom w:val="single" w:sz="4" w:space="0" w:color="000000"/>
            </w:tcBorders>
            <w:shd w:val="clear" w:color="auto" w:fill="FFFFFF"/>
            <w:vAlign w:val="center"/>
          </w:tcPr>
          <w:p w14:paraId="05DC408E"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FFFFFF"/>
            <w:vAlign w:val="center"/>
          </w:tcPr>
          <w:p w14:paraId="6DA54A6B"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FFFFFF"/>
            <w:vAlign w:val="center"/>
          </w:tcPr>
          <w:p w14:paraId="7924EBF8"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FFFFFF"/>
            <w:vAlign w:val="center"/>
          </w:tcPr>
          <w:p w14:paraId="187D881A"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right w:val="single" w:sz="4" w:space="0" w:color="auto"/>
            </w:tcBorders>
            <w:shd w:val="clear" w:color="auto" w:fill="auto"/>
            <w:vAlign w:val="center"/>
          </w:tcPr>
          <w:p w14:paraId="22DAFC6D" w14:textId="77777777" w:rsidR="005F28C8" w:rsidRDefault="005F28C8" w:rsidP="005720AD">
            <w:pPr>
              <w:jc w:val="both"/>
              <w:rPr>
                <w:color w:val="000000"/>
                <w:sz w:val="24"/>
                <w:szCs w:val="24"/>
              </w:rPr>
            </w:pPr>
            <w:r>
              <w:rPr>
                <w:color w:val="000000"/>
                <w:sz w:val="24"/>
                <w:szCs w:val="24"/>
              </w:rPr>
              <w:t> </w:t>
            </w:r>
          </w:p>
        </w:tc>
      </w:tr>
      <w:tr w:rsidR="005F28C8" w14:paraId="527B3DB3" w14:textId="77777777" w:rsidTr="005720AD">
        <w:trPr>
          <w:trHeight w:val="532"/>
        </w:trPr>
        <w:tc>
          <w:tcPr>
            <w:tcW w:w="1876" w:type="dxa"/>
            <w:tcBorders>
              <w:left w:val="single" w:sz="4" w:space="0" w:color="000000"/>
              <w:bottom w:val="single" w:sz="4" w:space="0" w:color="000000"/>
            </w:tcBorders>
            <w:shd w:val="clear" w:color="auto" w:fill="auto"/>
            <w:vAlign w:val="center"/>
          </w:tcPr>
          <w:p w14:paraId="5709B0BB" w14:textId="77777777" w:rsidR="005F28C8" w:rsidRDefault="005F28C8" w:rsidP="005720AD">
            <w:pPr>
              <w:jc w:val="both"/>
              <w:rPr>
                <w:color w:val="000000"/>
                <w:sz w:val="24"/>
                <w:szCs w:val="24"/>
              </w:rPr>
            </w:pPr>
            <w:r>
              <w:rPr>
                <w:color w:val="000000"/>
                <w:sz w:val="24"/>
                <w:szCs w:val="24"/>
              </w:rPr>
              <w:t>Perancangan sistem</w:t>
            </w:r>
          </w:p>
        </w:tc>
        <w:tc>
          <w:tcPr>
            <w:tcW w:w="310" w:type="dxa"/>
            <w:tcBorders>
              <w:top w:val="single" w:sz="4" w:space="0" w:color="000000"/>
              <w:left w:val="single" w:sz="4" w:space="0" w:color="000000"/>
              <w:bottom w:val="single" w:sz="4" w:space="0" w:color="000000"/>
            </w:tcBorders>
            <w:shd w:val="clear" w:color="auto" w:fill="auto"/>
          </w:tcPr>
          <w:p w14:paraId="29CDD40C"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auto"/>
          </w:tcPr>
          <w:p w14:paraId="584C893B"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auto"/>
          </w:tcPr>
          <w:p w14:paraId="0B39711B" w14:textId="77777777" w:rsidR="005F28C8" w:rsidRDefault="005F28C8" w:rsidP="005720AD">
            <w:pPr>
              <w:snapToGrid w:val="0"/>
              <w:jc w:val="both"/>
              <w:rPr>
                <w:color w:val="000000"/>
                <w:sz w:val="24"/>
                <w:szCs w:val="24"/>
              </w:rPr>
            </w:pPr>
          </w:p>
        </w:tc>
        <w:tc>
          <w:tcPr>
            <w:tcW w:w="314" w:type="dxa"/>
            <w:tcBorders>
              <w:top w:val="single" w:sz="4" w:space="0" w:color="000000"/>
              <w:left w:val="single" w:sz="4" w:space="0" w:color="000000"/>
              <w:bottom w:val="single" w:sz="4" w:space="0" w:color="000000"/>
            </w:tcBorders>
            <w:shd w:val="clear" w:color="auto" w:fill="auto"/>
          </w:tcPr>
          <w:p w14:paraId="35B4D607"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tcBorders>
            <w:shd w:val="clear" w:color="auto" w:fill="auto"/>
            <w:vAlign w:val="center"/>
          </w:tcPr>
          <w:p w14:paraId="75838D60"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52D39CFA"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1B39FB77"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1A70B323" w14:textId="77777777" w:rsidR="005F28C8" w:rsidRDefault="005F28C8" w:rsidP="005720AD">
            <w:pPr>
              <w:jc w:val="both"/>
              <w:rPr>
                <w:color w:val="000000"/>
                <w:sz w:val="24"/>
                <w:szCs w:val="24"/>
              </w:rPr>
            </w:pPr>
            <w:r>
              <w:rPr>
                <w:color w:val="000000"/>
                <w:sz w:val="24"/>
                <w:szCs w:val="24"/>
              </w:rPr>
              <w:t> </w:t>
            </w:r>
          </w:p>
        </w:tc>
        <w:tc>
          <w:tcPr>
            <w:tcW w:w="308" w:type="dxa"/>
            <w:tcBorders>
              <w:top w:val="single" w:sz="4" w:space="0" w:color="000000"/>
              <w:left w:val="single" w:sz="4" w:space="0" w:color="000000"/>
              <w:bottom w:val="single" w:sz="4" w:space="0" w:color="000000"/>
            </w:tcBorders>
            <w:shd w:val="clear" w:color="auto" w:fill="4F81BD"/>
            <w:vAlign w:val="center"/>
          </w:tcPr>
          <w:p w14:paraId="70951450" w14:textId="77777777" w:rsidR="005F28C8" w:rsidRDefault="005F28C8" w:rsidP="005720AD">
            <w:pPr>
              <w:jc w:val="both"/>
              <w:rPr>
                <w:color w:val="000000"/>
                <w:sz w:val="24"/>
                <w:szCs w:val="24"/>
              </w:rPr>
            </w:pPr>
            <w:r>
              <w:rPr>
                <w:color w:val="000000"/>
                <w:sz w:val="24"/>
                <w:szCs w:val="24"/>
              </w:rPr>
              <w:t> </w:t>
            </w:r>
          </w:p>
        </w:tc>
        <w:tc>
          <w:tcPr>
            <w:tcW w:w="307" w:type="dxa"/>
            <w:tcBorders>
              <w:top w:val="single" w:sz="4" w:space="0" w:color="000000"/>
              <w:left w:val="single" w:sz="4" w:space="0" w:color="000000"/>
              <w:bottom w:val="single" w:sz="4" w:space="0" w:color="000000"/>
            </w:tcBorders>
            <w:shd w:val="clear" w:color="auto" w:fill="4F81BD"/>
            <w:vAlign w:val="center"/>
          </w:tcPr>
          <w:p w14:paraId="22392FA9" w14:textId="77777777" w:rsidR="005F28C8" w:rsidRDefault="005F28C8" w:rsidP="005720AD">
            <w:pPr>
              <w:jc w:val="both"/>
              <w:rPr>
                <w:color w:val="000000"/>
                <w:sz w:val="24"/>
                <w:szCs w:val="24"/>
              </w:rPr>
            </w:pPr>
            <w:r>
              <w:rPr>
                <w:color w:val="000000"/>
                <w:sz w:val="24"/>
                <w:szCs w:val="24"/>
              </w:rPr>
              <w:t> </w:t>
            </w:r>
          </w:p>
        </w:tc>
        <w:tc>
          <w:tcPr>
            <w:tcW w:w="307" w:type="dxa"/>
            <w:tcBorders>
              <w:top w:val="single" w:sz="4" w:space="0" w:color="000000"/>
              <w:left w:val="single" w:sz="4" w:space="0" w:color="000000"/>
              <w:bottom w:val="single" w:sz="4" w:space="0" w:color="000000"/>
            </w:tcBorders>
            <w:shd w:val="clear" w:color="auto" w:fill="4F81BD"/>
            <w:vAlign w:val="center"/>
          </w:tcPr>
          <w:p w14:paraId="06E61DC5" w14:textId="77777777" w:rsidR="005F28C8" w:rsidRDefault="005F28C8" w:rsidP="005720AD">
            <w:pPr>
              <w:jc w:val="both"/>
              <w:rPr>
                <w:color w:val="000000"/>
                <w:sz w:val="24"/>
                <w:szCs w:val="24"/>
              </w:rPr>
            </w:pPr>
            <w:r>
              <w:rPr>
                <w:color w:val="000000"/>
                <w:sz w:val="24"/>
                <w:szCs w:val="24"/>
              </w:rPr>
              <w:t> </w:t>
            </w:r>
          </w:p>
        </w:tc>
        <w:tc>
          <w:tcPr>
            <w:tcW w:w="307" w:type="dxa"/>
            <w:tcBorders>
              <w:left w:val="single" w:sz="4" w:space="0" w:color="000000"/>
              <w:bottom w:val="single" w:sz="4" w:space="0" w:color="000000"/>
            </w:tcBorders>
            <w:shd w:val="clear" w:color="auto" w:fill="FFFFFF"/>
            <w:vAlign w:val="center"/>
          </w:tcPr>
          <w:p w14:paraId="4510CAF5"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30470248"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2F2F3F80"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42A3E5F2"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24B94397"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right w:val="single" w:sz="4" w:space="0" w:color="auto"/>
            </w:tcBorders>
            <w:shd w:val="clear" w:color="auto" w:fill="auto"/>
            <w:vAlign w:val="center"/>
          </w:tcPr>
          <w:p w14:paraId="7262C70D" w14:textId="77777777" w:rsidR="005F28C8" w:rsidRDefault="005F28C8" w:rsidP="005720AD">
            <w:pPr>
              <w:jc w:val="both"/>
              <w:rPr>
                <w:color w:val="000000"/>
                <w:sz w:val="24"/>
                <w:szCs w:val="24"/>
              </w:rPr>
            </w:pPr>
            <w:r>
              <w:rPr>
                <w:color w:val="000000"/>
                <w:sz w:val="24"/>
                <w:szCs w:val="24"/>
              </w:rPr>
              <w:t> </w:t>
            </w:r>
          </w:p>
        </w:tc>
      </w:tr>
      <w:tr w:rsidR="005F28C8" w14:paraId="163CE16A" w14:textId="77777777" w:rsidTr="005720AD">
        <w:trPr>
          <w:trHeight w:val="532"/>
        </w:trPr>
        <w:tc>
          <w:tcPr>
            <w:tcW w:w="1876" w:type="dxa"/>
            <w:tcBorders>
              <w:left w:val="single" w:sz="4" w:space="0" w:color="000000"/>
              <w:bottom w:val="single" w:sz="4" w:space="0" w:color="000000"/>
            </w:tcBorders>
            <w:shd w:val="clear" w:color="auto" w:fill="auto"/>
            <w:vAlign w:val="center"/>
          </w:tcPr>
          <w:p w14:paraId="5CFADF28" w14:textId="77777777" w:rsidR="005F28C8" w:rsidRDefault="005F28C8" w:rsidP="005720AD">
            <w:pPr>
              <w:jc w:val="both"/>
              <w:rPr>
                <w:color w:val="000000"/>
                <w:sz w:val="24"/>
                <w:szCs w:val="24"/>
              </w:rPr>
            </w:pPr>
            <w:r>
              <w:rPr>
                <w:color w:val="000000"/>
                <w:sz w:val="24"/>
                <w:szCs w:val="24"/>
              </w:rPr>
              <w:t>Implementasi</w:t>
            </w:r>
          </w:p>
        </w:tc>
        <w:tc>
          <w:tcPr>
            <w:tcW w:w="310" w:type="dxa"/>
            <w:tcBorders>
              <w:top w:val="single" w:sz="4" w:space="0" w:color="000000"/>
              <w:left w:val="single" w:sz="4" w:space="0" w:color="000000"/>
              <w:bottom w:val="single" w:sz="4" w:space="0" w:color="000000"/>
            </w:tcBorders>
            <w:shd w:val="clear" w:color="auto" w:fill="auto"/>
          </w:tcPr>
          <w:p w14:paraId="1F4FE749"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auto"/>
          </w:tcPr>
          <w:p w14:paraId="5768A89F"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auto"/>
          </w:tcPr>
          <w:p w14:paraId="6519B214" w14:textId="77777777" w:rsidR="005F28C8" w:rsidRDefault="005F28C8" w:rsidP="005720AD">
            <w:pPr>
              <w:snapToGrid w:val="0"/>
              <w:jc w:val="both"/>
              <w:rPr>
                <w:color w:val="000000"/>
                <w:sz w:val="24"/>
                <w:szCs w:val="24"/>
              </w:rPr>
            </w:pPr>
          </w:p>
        </w:tc>
        <w:tc>
          <w:tcPr>
            <w:tcW w:w="314" w:type="dxa"/>
            <w:tcBorders>
              <w:top w:val="single" w:sz="4" w:space="0" w:color="000000"/>
              <w:left w:val="single" w:sz="4" w:space="0" w:color="000000"/>
              <w:bottom w:val="single" w:sz="4" w:space="0" w:color="000000"/>
            </w:tcBorders>
            <w:shd w:val="clear" w:color="auto" w:fill="auto"/>
          </w:tcPr>
          <w:p w14:paraId="25D18CB3"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tcBorders>
            <w:shd w:val="clear" w:color="auto" w:fill="auto"/>
            <w:vAlign w:val="center"/>
          </w:tcPr>
          <w:p w14:paraId="730F63ED"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30795E14"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3B1AFD28"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156EC3D9" w14:textId="77777777" w:rsidR="005F28C8" w:rsidRDefault="005F28C8" w:rsidP="005720AD">
            <w:pPr>
              <w:jc w:val="both"/>
              <w:rPr>
                <w:color w:val="000000"/>
                <w:sz w:val="24"/>
                <w:szCs w:val="24"/>
              </w:rPr>
            </w:pPr>
            <w:r>
              <w:rPr>
                <w:color w:val="000000"/>
                <w:sz w:val="24"/>
                <w:szCs w:val="24"/>
              </w:rPr>
              <w:t> </w:t>
            </w:r>
          </w:p>
        </w:tc>
        <w:tc>
          <w:tcPr>
            <w:tcW w:w="308" w:type="dxa"/>
            <w:tcBorders>
              <w:top w:val="single" w:sz="4" w:space="0" w:color="000000"/>
              <w:left w:val="single" w:sz="4" w:space="0" w:color="000000"/>
              <w:bottom w:val="single" w:sz="4" w:space="0" w:color="000000"/>
            </w:tcBorders>
            <w:shd w:val="clear" w:color="auto" w:fill="4F81BD"/>
            <w:vAlign w:val="center"/>
          </w:tcPr>
          <w:p w14:paraId="555C06EA" w14:textId="77777777" w:rsidR="005F28C8" w:rsidRDefault="005F28C8" w:rsidP="005720AD">
            <w:pPr>
              <w:jc w:val="both"/>
              <w:rPr>
                <w:color w:val="000000"/>
                <w:sz w:val="24"/>
                <w:szCs w:val="24"/>
              </w:rPr>
            </w:pPr>
            <w:r>
              <w:rPr>
                <w:color w:val="000000"/>
                <w:sz w:val="24"/>
                <w:szCs w:val="24"/>
              </w:rPr>
              <w:t> </w:t>
            </w:r>
          </w:p>
        </w:tc>
        <w:tc>
          <w:tcPr>
            <w:tcW w:w="307" w:type="dxa"/>
            <w:tcBorders>
              <w:top w:val="single" w:sz="4" w:space="0" w:color="000000"/>
              <w:left w:val="single" w:sz="4" w:space="0" w:color="000000"/>
              <w:bottom w:val="single" w:sz="4" w:space="0" w:color="000000"/>
            </w:tcBorders>
            <w:shd w:val="clear" w:color="auto" w:fill="4F81BD"/>
            <w:vAlign w:val="center"/>
          </w:tcPr>
          <w:p w14:paraId="468229DB" w14:textId="77777777" w:rsidR="005F28C8" w:rsidRDefault="005F28C8" w:rsidP="005720AD">
            <w:pPr>
              <w:jc w:val="both"/>
              <w:rPr>
                <w:color w:val="000000"/>
                <w:sz w:val="24"/>
                <w:szCs w:val="24"/>
              </w:rPr>
            </w:pPr>
            <w:r>
              <w:rPr>
                <w:color w:val="000000"/>
                <w:sz w:val="24"/>
                <w:szCs w:val="24"/>
              </w:rPr>
              <w:t> </w:t>
            </w:r>
          </w:p>
        </w:tc>
        <w:tc>
          <w:tcPr>
            <w:tcW w:w="307" w:type="dxa"/>
            <w:tcBorders>
              <w:top w:val="single" w:sz="4" w:space="0" w:color="000000"/>
              <w:left w:val="single" w:sz="4" w:space="0" w:color="000000"/>
              <w:bottom w:val="single" w:sz="4" w:space="0" w:color="000000"/>
            </w:tcBorders>
            <w:shd w:val="clear" w:color="auto" w:fill="4F81BD"/>
            <w:vAlign w:val="center"/>
          </w:tcPr>
          <w:p w14:paraId="0A8C9127" w14:textId="77777777" w:rsidR="005F28C8" w:rsidRDefault="005F28C8" w:rsidP="005720AD">
            <w:pPr>
              <w:jc w:val="both"/>
              <w:rPr>
                <w:color w:val="000000"/>
                <w:sz w:val="24"/>
                <w:szCs w:val="24"/>
              </w:rPr>
            </w:pPr>
            <w:r>
              <w:rPr>
                <w:color w:val="000000"/>
                <w:sz w:val="24"/>
                <w:szCs w:val="24"/>
              </w:rPr>
              <w:t> </w:t>
            </w:r>
          </w:p>
        </w:tc>
        <w:tc>
          <w:tcPr>
            <w:tcW w:w="307" w:type="dxa"/>
            <w:tcBorders>
              <w:top w:val="single" w:sz="4" w:space="0" w:color="000000"/>
              <w:left w:val="single" w:sz="4" w:space="0" w:color="000000"/>
              <w:bottom w:val="single" w:sz="4" w:space="0" w:color="000000"/>
            </w:tcBorders>
            <w:shd w:val="clear" w:color="auto" w:fill="4F81BD"/>
            <w:vAlign w:val="center"/>
          </w:tcPr>
          <w:p w14:paraId="4DA9296F"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6DA75DDD"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48C8DF9F"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5D37A5CF"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3AE0E83E"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right w:val="single" w:sz="4" w:space="0" w:color="auto"/>
            </w:tcBorders>
            <w:shd w:val="clear" w:color="auto" w:fill="auto"/>
            <w:vAlign w:val="center"/>
          </w:tcPr>
          <w:p w14:paraId="613A5788" w14:textId="77777777" w:rsidR="005F28C8" w:rsidRDefault="005F28C8" w:rsidP="005720AD">
            <w:pPr>
              <w:jc w:val="both"/>
              <w:rPr>
                <w:color w:val="000000"/>
                <w:sz w:val="24"/>
                <w:szCs w:val="24"/>
              </w:rPr>
            </w:pPr>
            <w:r>
              <w:rPr>
                <w:color w:val="000000"/>
                <w:sz w:val="24"/>
                <w:szCs w:val="24"/>
              </w:rPr>
              <w:t> </w:t>
            </w:r>
          </w:p>
        </w:tc>
      </w:tr>
      <w:tr w:rsidR="005F28C8" w14:paraId="2D310926" w14:textId="77777777" w:rsidTr="005720AD">
        <w:trPr>
          <w:trHeight w:val="532"/>
        </w:trPr>
        <w:tc>
          <w:tcPr>
            <w:tcW w:w="1876" w:type="dxa"/>
            <w:tcBorders>
              <w:left w:val="single" w:sz="4" w:space="0" w:color="000000"/>
              <w:bottom w:val="single" w:sz="4" w:space="0" w:color="000000"/>
            </w:tcBorders>
            <w:shd w:val="clear" w:color="auto" w:fill="auto"/>
            <w:vAlign w:val="center"/>
          </w:tcPr>
          <w:p w14:paraId="38A04D4A" w14:textId="77777777" w:rsidR="005F28C8" w:rsidRDefault="005F28C8" w:rsidP="005720AD">
            <w:pPr>
              <w:jc w:val="both"/>
              <w:rPr>
                <w:color w:val="000000"/>
                <w:sz w:val="24"/>
                <w:szCs w:val="24"/>
              </w:rPr>
            </w:pPr>
            <w:r>
              <w:rPr>
                <w:color w:val="000000"/>
                <w:sz w:val="24"/>
                <w:szCs w:val="24"/>
              </w:rPr>
              <w:t>Uji coba dan evaluasi</w:t>
            </w:r>
          </w:p>
        </w:tc>
        <w:tc>
          <w:tcPr>
            <w:tcW w:w="310" w:type="dxa"/>
            <w:tcBorders>
              <w:top w:val="single" w:sz="4" w:space="0" w:color="000000"/>
              <w:left w:val="single" w:sz="4" w:space="0" w:color="000000"/>
              <w:bottom w:val="single" w:sz="4" w:space="0" w:color="000000"/>
            </w:tcBorders>
            <w:shd w:val="clear" w:color="auto" w:fill="auto"/>
          </w:tcPr>
          <w:p w14:paraId="78C1E90B"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auto"/>
          </w:tcPr>
          <w:p w14:paraId="4216510B"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auto"/>
          </w:tcPr>
          <w:p w14:paraId="6D2FEB2F" w14:textId="77777777" w:rsidR="005F28C8" w:rsidRDefault="005F28C8" w:rsidP="005720AD">
            <w:pPr>
              <w:snapToGrid w:val="0"/>
              <w:jc w:val="both"/>
              <w:rPr>
                <w:color w:val="000000"/>
                <w:sz w:val="24"/>
                <w:szCs w:val="24"/>
              </w:rPr>
            </w:pPr>
          </w:p>
        </w:tc>
        <w:tc>
          <w:tcPr>
            <w:tcW w:w="314" w:type="dxa"/>
            <w:tcBorders>
              <w:top w:val="single" w:sz="4" w:space="0" w:color="000000"/>
              <w:left w:val="single" w:sz="4" w:space="0" w:color="000000"/>
              <w:bottom w:val="single" w:sz="4" w:space="0" w:color="000000"/>
            </w:tcBorders>
            <w:shd w:val="clear" w:color="auto" w:fill="auto"/>
          </w:tcPr>
          <w:p w14:paraId="625E6242"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tcBorders>
            <w:shd w:val="clear" w:color="auto" w:fill="auto"/>
            <w:vAlign w:val="center"/>
          </w:tcPr>
          <w:p w14:paraId="59EC654D"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5CF72751"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10AC414B"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3B519F2E" w14:textId="77777777" w:rsidR="005F28C8" w:rsidRDefault="005F28C8" w:rsidP="005720AD">
            <w:pPr>
              <w:jc w:val="both"/>
              <w:rPr>
                <w:color w:val="000000"/>
                <w:sz w:val="24"/>
                <w:szCs w:val="24"/>
              </w:rPr>
            </w:pPr>
            <w:r>
              <w:rPr>
                <w:color w:val="000000"/>
                <w:sz w:val="24"/>
                <w:szCs w:val="24"/>
              </w:rPr>
              <w:t> </w:t>
            </w:r>
          </w:p>
        </w:tc>
        <w:tc>
          <w:tcPr>
            <w:tcW w:w="308" w:type="dxa"/>
            <w:tcBorders>
              <w:top w:val="single" w:sz="4" w:space="0" w:color="000000"/>
              <w:left w:val="single" w:sz="4" w:space="0" w:color="000000"/>
              <w:bottom w:val="single" w:sz="4" w:space="0" w:color="000000"/>
            </w:tcBorders>
            <w:shd w:val="clear" w:color="auto" w:fill="4F81BD"/>
            <w:vAlign w:val="center"/>
          </w:tcPr>
          <w:p w14:paraId="455485BF" w14:textId="77777777" w:rsidR="005F28C8" w:rsidRDefault="005F28C8" w:rsidP="005720AD">
            <w:pPr>
              <w:jc w:val="both"/>
              <w:rPr>
                <w:color w:val="000000"/>
                <w:sz w:val="24"/>
                <w:szCs w:val="24"/>
              </w:rPr>
            </w:pPr>
            <w:r>
              <w:rPr>
                <w:color w:val="000000"/>
                <w:sz w:val="24"/>
                <w:szCs w:val="24"/>
              </w:rPr>
              <w:t> </w:t>
            </w:r>
          </w:p>
        </w:tc>
        <w:tc>
          <w:tcPr>
            <w:tcW w:w="307" w:type="dxa"/>
            <w:tcBorders>
              <w:top w:val="single" w:sz="4" w:space="0" w:color="000000"/>
              <w:left w:val="single" w:sz="4" w:space="0" w:color="000000"/>
              <w:bottom w:val="single" w:sz="4" w:space="0" w:color="000000"/>
            </w:tcBorders>
            <w:shd w:val="clear" w:color="auto" w:fill="4F81BD"/>
            <w:vAlign w:val="center"/>
          </w:tcPr>
          <w:p w14:paraId="569BC8A7" w14:textId="77777777" w:rsidR="005F28C8" w:rsidRDefault="005F28C8" w:rsidP="005720AD">
            <w:pPr>
              <w:jc w:val="both"/>
              <w:rPr>
                <w:color w:val="000000"/>
                <w:sz w:val="24"/>
                <w:szCs w:val="24"/>
              </w:rPr>
            </w:pPr>
            <w:r>
              <w:rPr>
                <w:color w:val="000000"/>
                <w:sz w:val="24"/>
                <w:szCs w:val="24"/>
              </w:rPr>
              <w:t> </w:t>
            </w:r>
          </w:p>
        </w:tc>
        <w:tc>
          <w:tcPr>
            <w:tcW w:w="307" w:type="dxa"/>
            <w:tcBorders>
              <w:top w:val="single" w:sz="4" w:space="0" w:color="000000"/>
              <w:left w:val="single" w:sz="4" w:space="0" w:color="000000"/>
              <w:bottom w:val="single" w:sz="4" w:space="0" w:color="000000"/>
            </w:tcBorders>
            <w:shd w:val="clear" w:color="auto" w:fill="4F81BD"/>
            <w:vAlign w:val="center"/>
          </w:tcPr>
          <w:p w14:paraId="316D8776" w14:textId="77777777" w:rsidR="005F28C8" w:rsidRDefault="005F28C8" w:rsidP="005720AD">
            <w:pPr>
              <w:jc w:val="both"/>
              <w:rPr>
                <w:color w:val="000000"/>
                <w:sz w:val="24"/>
                <w:szCs w:val="24"/>
              </w:rPr>
            </w:pPr>
            <w:r>
              <w:rPr>
                <w:color w:val="000000"/>
                <w:sz w:val="24"/>
                <w:szCs w:val="24"/>
              </w:rPr>
              <w:t> </w:t>
            </w:r>
          </w:p>
        </w:tc>
        <w:tc>
          <w:tcPr>
            <w:tcW w:w="307" w:type="dxa"/>
            <w:tcBorders>
              <w:top w:val="single" w:sz="4" w:space="0" w:color="000000"/>
              <w:left w:val="single" w:sz="4" w:space="0" w:color="000000"/>
              <w:bottom w:val="single" w:sz="4" w:space="0" w:color="000000"/>
            </w:tcBorders>
            <w:shd w:val="clear" w:color="auto" w:fill="4F81BD"/>
            <w:vAlign w:val="center"/>
          </w:tcPr>
          <w:p w14:paraId="51F276B5"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5DC0EA79"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4CF0134D"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312147AA"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64C724AA"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right w:val="single" w:sz="4" w:space="0" w:color="auto"/>
            </w:tcBorders>
            <w:shd w:val="clear" w:color="auto" w:fill="4F81BD"/>
            <w:vAlign w:val="center"/>
          </w:tcPr>
          <w:p w14:paraId="46D67AC7" w14:textId="77777777" w:rsidR="005F28C8" w:rsidRDefault="005F28C8" w:rsidP="005720AD">
            <w:pPr>
              <w:jc w:val="both"/>
              <w:rPr>
                <w:color w:val="000000"/>
                <w:sz w:val="24"/>
                <w:szCs w:val="24"/>
              </w:rPr>
            </w:pPr>
            <w:r>
              <w:rPr>
                <w:color w:val="000000"/>
                <w:sz w:val="24"/>
                <w:szCs w:val="24"/>
              </w:rPr>
              <w:t> </w:t>
            </w:r>
          </w:p>
        </w:tc>
      </w:tr>
      <w:tr w:rsidR="005F28C8" w14:paraId="4BDB1663" w14:textId="77777777" w:rsidTr="005720AD">
        <w:trPr>
          <w:trHeight w:val="532"/>
        </w:trPr>
        <w:tc>
          <w:tcPr>
            <w:tcW w:w="1876" w:type="dxa"/>
            <w:tcBorders>
              <w:left w:val="single" w:sz="4" w:space="0" w:color="000000"/>
              <w:bottom w:val="single" w:sz="4" w:space="0" w:color="000000"/>
            </w:tcBorders>
            <w:shd w:val="clear" w:color="auto" w:fill="auto"/>
            <w:vAlign w:val="center"/>
          </w:tcPr>
          <w:p w14:paraId="4D38BD03" w14:textId="77777777" w:rsidR="005F28C8" w:rsidRDefault="005F28C8" w:rsidP="005720AD">
            <w:pPr>
              <w:jc w:val="both"/>
              <w:rPr>
                <w:color w:val="000000"/>
                <w:sz w:val="24"/>
                <w:szCs w:val="24"/>
              </w:rPr>
            </w:pPr>
            <w:r>
              <w:rPr>
                <w:color w:val="000000"/>
                <w:sz w:val="24"/>
                <w:szCs w:val="24"/>
              </w:rPr>
              <w:t>Penyusunan buku</w:t>
            </w:r>
          </w:p>
        </w:tc>
        <w:tc>
          <w:tcPr>
            <w:tcW w:w="310" w:type="dxa"/>
            <w:tcBorders>
              <w:top w:val="single" w:sz="4" w:space="0" w:color="000000"/>
              <w:left w:val="single" w:sz="4" w:space="0" w:color="000000"/>
              <w:bottom w:val="single" w:sz="4" w:space="0" w:color="000000"/>
            </w:tcBorders>
            <w:shd w:val="clear" w:color="auto" w:fill="auto"/>
          </w:tcPr>
          <w:p w14:paraId="14B7FD80"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auto"/>
          </w:tcPr>
          <w:p w14:paraId="7184D011" w14:textId="77777777" w:rsidR="005F28C8" w:rsidRDefault="005F28C8" w:rsidP="005720AD">
            <w:pPr>
              <w:snapToGrid w:val="0"/>
              <w:jc w:val="both"/>
              <w:rPr>
                <w:color w:val="000000"/>
                <w:sz w:val="24"/>
                <w:szCs w:val="24"/>
              </w:rPr>
            </w:pPr>
          </w:p>
        </w:tc>
        <w:tc>
          <w:tcPr>
            <w:tcW w:w="310" w:type="dxa"/>
            <w:tcBorders>
              <w:top w:val="single" w:sz="4" w:space="0" w:color="000000"/>
              <w:left w:val="single" w:sz="4" w:space="0" w:color="000000"/>
              <w:bottom w:val="single" w:sz="4" w:space="0" w:color="000000"/>
            </w:tcBorders>
            <w:shd w:val="clear" w:color="auto" w:fill="auto"/>
          </w:tcPr>
          <w:p w14:paraId="0F2F21B4" w14:textId="77777777" w:rsidR="005F28C8" w:rsidRDefault="005F28C8" w:rsidP="005720AD">
            <w:pPr>
              <w:snapToGrid w:val="0"/>
              <w:jc w:val="both"/>
              <w:rPr>
                <w:color w:val="000000"/>
                <w:sz w:val="24"/>
                <w:szCs w:val="24"/>
              </w:rPr>
            </w:pPr>
          </w:p>
        </w:tc>
        <w:tc>
          <w:tcPr>
            <w:tcW w:w="314" w:type="dxa"/>
            <w:tcBorders>
              <w:top w:val="single" w:sz="4" w:space="0" w:color="000000"/>
              <w:left w:val="single" w:sz="4" w:space="0" w:color="000000"/>
              <w:bottom w:val="single" w:sz="4" w:space="0" w:color="000000"/>
            </w:tcBorders>
            <w:shd w:val="clear" w:color="auto" w:fill="auto"/>
          </w:tcPr>
          <w:p w14:paraId="1E2C9DE1" w14:textId="77777777" w:rsidR="005F28C8" w:rsidRDefault="005F28C8" w:rsidP="005720AD">
            <w:pPr>
              <w:snapToGrid w:val="0"/>
              <w:jc w:val="both"/>
              <w:rPr>
                <w:color w:val="000000"/>
                <w:sz w:val="24"/>
                <w:szCs w:val="24"/>
              </w:rPr>
            </w:pPr>
          </w:p>
        </w:tc>
        <w:tc>
          <w:tcPr>
            <w:tcW w:w="276" w:type="dxa"/>
            <w:tcBorders>
              <w:left w:val="single" w:sz="4" w:space="0" w:color="000000"/>
              <w:bottom w:val="single" w:sz="4" w:space="0" w:color="000000"/>
            </w:tcBorders>
            <w:shd w:val="clear" w:color="auto" w:fill="auto"/>
            <w:vAlign w:val="center"/>
          </w:tcPr>
          <w:p w14:paraId="30B19004"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26EEA3AD"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2C09DC7F" w14:textId="77777777" w:rsidR="005F28C8" w:rsidRDefault="005F28C8" w:rsidP="005720AD">
            <w:pPr>
              <w:jc w:val="both"/>
              <w:rPr>
                <w:color w:val="000000"/>
                <w:sz w:val="24"/>
                <w:szCs w:val="24"/>
              </w:rPr>
            </w:pPr>
            <w:r>
              <w:rPr>
                <w:color w:val="000000"/>
                <w:sz w:val="24"/>
                <w:szCs w:val="24"/>
              </w:rPr>
              <w:t> </w:t>
            </w:r>
          </w:p>
        </w:tc>
        <w:tc>
          <w:tcPr>
            <w:tcW w:w="276" w:type="dxa"/>
            <w:tcBorders>
              <w:left w:val="single" w:sz="4" w:space="0" w:color="000000"/>
              <w:bottom w:val="single" w:sz="4" w:space="0" w:color="000000"/>
            </w:tcBorders>
            <w:shd w:val="clear" w:color="auto" w:fill="auto"/>
            <w:vAlign w:val="center"/>
          </w:tcPr>
          <w:p w14:paraId="115CB3E7" w14:textId="77777777" w:rsidR="005F28C8" w:rsidRDefault="005F28C8" w:rsidP="005720AD">
            <w:pPr>
              <w:jc w:val="both"/>
              <w:rPr>
                <w:color w:val="000000"/>
                <w:sz w:val="24"/>
                <w:szCs w:val="24"/>
              </w:rPr>
            </w:pPr>
            <w:r>
              <w:rPr>
                <w:color w:val="000000"/>
                <w:sz w:val="24"/>
                <w:szCs w:val="24"/>
              </w:rPr>
              <w:t> </w:t>
            </w:r>
          </w:p>
        </w:tc>
        <w:tc>
          <w:tcPr>
            <w:tcW w:w="308" w:type="dxa"/>
            <w:tcBorders>
              <w:left w:val="single" w:sz="4" w:space="0" w:color="000000"/>
              <w:bottom w:val="single" w:sz="4" w:space="0" w:color="000000"/>
            </w:tcBorders>
            <w:shd w:val="clear" w:color="auto" w:fill="auto"/>
            <w:vAlign w:val="center"/>
          </w:tcPr>
          <w:p w14:paraId="2C6E6E80" w14:textId="77777777" w:rsidR="005F28C8" w:rsidRDefault="005F28C8" w:rsidP="005720AD">
            <w:pPr>
              <w:jc w:val="both"/>
              <w:rPr>
                <w:color w:val="000000"/>
                <w:sz w:val="24"/>
                <w:szCs w:val="24"/>
              </w:rPr>
            </w:pPr>
            <w:r>
              <w:rPr>
                <w:color w:val="000000"/>
                <w:sz w:val="24"/>
                <w:szCs w:val="24"/>
              </w:rPr>
              <w:t> </w:t>
            </w:r>
          </w:p>
        </w:tc>
        <w:tc>
          <w:tcPr>
            <w:tcW w:w="307" w:type="dxa"/>
            <w:tcBorders>
              <w:left w:val="single" w:sz="4" w:space="0" w:color="000000"/>
              <w:bottom w:val="single" w:sz="4" w:space="0" w:color="000000"/>
            </w:tcBorders>
            <w:shd w:val="clear" w:color="auto" w:fill="auto"/>
            <w:vAlign w:val="center"/>
          </w:tcPr>
          <w:p w14:paraId="2391E637" w14:textId="77777777" w:rsidR="005F28C8" w:rsidRDefault="005F28C8" w:rsidP="005720AD">
            <w:pPr>
              <w:jc w:val="both"/>
              <w:rPr>
                <w:color w:val="000000"/>
                <w:sz w:val="24"/>
                <w:szCs w:val="24"/>
              </w:rPr>
            </w:pPr>
            <w:r>
              <w:rPr>
                <w:color w:val="000000"/>
                <w:sz w:val="24"/>
                <w:szCs w:val="24"/>
              </w:rPr>
              <w:t> </w:t>
            </w:r>
          </w:p>
        </w:tc>
        <w:tc>
          <w:tcPr>
            <w:tcW w:w="307" w:type="dxa"/>
            <w:tcBorders>
              <w:top w:val="single" w:sz="4" w:space="0" w:color="000000"/>
              <w:left w:val="single" w:sz="4" w:space="0" w:color="000000"/>
              <w:bottom w:val="single" w:sz="4" w:space="0" w:color="000000"/>
            </w:tcBorders>
            <w:shd w:val="clear" w:color="auto" w:fill="4F81BD"/>
            <w:vAlign w:val="center"/>
          </w:tcPr>
          <w:p w14:paraId="2F398AEC" w14:textId="77777777" w:rsidR="005F28C8" w:rsidRDefault="005F28C8" w:rsidP="005720AD">
            <w:pPr>
              <w:jc w:val="both"/>
              <w:rPr>
                <w:color w:val="000000"/>
                <w:sz w:val="24"/>
                <w:szCs w:val="24"/>
              </w:rPr>
            </w:pPr>
            <w:r>
              <w:rPr>
                <w:color w:val="000000"/>
                <w:sz w:val="24"/>
                <w:szCs w:val="24"/>
              </w:rPr>
              <w:t> </w:t>
            </w:r>
          </w:p>
        </w:tc>
        <w:tc>
          <w:tcPr>
            <w:tcW w:w="307" w:type="dxa"/>
            <w:tcBorders>
              <w:top w:val="single" w:sz="4" w:space="0" w:color="000000"/>
              <w:left w:val="single" w:sz="4" w:space="0" w:color="000000"/>
              <w:bottom w:val="single" w:sz="4" w:space="0" w:color="000000"/>
            </w:tcBorders>
            <w:shd w:val="clear" w:color="auto" w:fill="4F81BD"/>
            <w:vAlign w:val="center"/>
          </w:tcPr>
          <w:p w14:paraId="4D934963"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26734A03"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2FEB0FE9"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67CE27AC"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tcBorders>
            <w:shd w:val="clear" w:color="auto" w:fill="4F81BD"/>
            <w:vAlign w:val="center"/>
          </w:tcPr>
          <w:p w14:paraId="6AD4DD01" w14:textId="77777777" w:rsidR="005F28C8" w:rsidRDefault="005F28C8" w:rsidP="005720AD">
            <w:pPr>
              <w:jc w:val="both"/>
              <w:rPr>
                <w:color w:val="000000"/>
                <w:sz w:val="24"/>
                <w:szCs w:val="24"/>
              </w:rPr>
            </w:pPr>
            <w:r>
              <w:rPr>
                <w:color w:val="000000"/>
                <w:sz w:val="24"/>
                <w:szCs w:val="24"/>
              </w:rPr>
              <w:t> </w:t>
            </w:r>
          </w:p>
        </w:tc>
        <w:tc>
          <w:tcPr>
            <w:tcW w:w="276" w:type="dxa"/>
            <w:tcBorders>
              <w:top w:val="single" w:sz="4" w:space="0" w:color="000000"/>
              <w:left w:val="single" w:sz="4" w:space="0" w:color="000000"/>
              <w:bottom w:val="single" w:sz="4" w:space="0" w:color="000000"/>
              <w:right w:val="single" w:sz="4" w:space="0" w:color="auto"/>
            </w:tcBorders>
            <w:shd w:val="clear" w:color="auto" w:fill="4F81BD"/>
            <w:vAlign w:val="center"/>
          </w:tcPr>
          <w:p w14:paraId="032F624F" w14:textId="77777777" w:rsidR="005F28C8" w:rsidRDefault="005F28C8" w:rsidP="005720AD">
            <w:pPr>
              <w:jc w:val="both"/>
              <w:rPr>
                <w:color w:val="000000"/>
                <w:sz w:val="24"/>
                <w:szCs w:val="24"/>
              </w:rPr>
            </w:pPr>
            <w:r>
              <w:rPr>
                <w:color w:val="000000"/>
                <w:sz w:val="24"/>
                <w:szCs w:val="24"/>
              </w:rPr>
              <w:t> </w:t>
            </w:r>
          </w:p>
        </w:tc>
      </w:tr>
    </w:tbl>
    <w:p w14:paraId="2EF6BBD2" w14:textId="5B46D681" w:rsidR="005F28C8" w:rsidRDefault="00D06458" w:rsidP="005F28C8">
      <w:pPr>
        <w:tabs>
          <w:tab w:val="left" w:pos="720"/>
        </w:tabs>
        <w:ind w:left="2160" w:right="125" w:firstLine="720"/>
        <w:jc w:val="both"/>
      </w:pPr>
      <w:sdt>
        <w:sdtPr>
          <w:rPr>
            <w:color w:val="95B3D7"/>
          </w:rPr>
          <w:id w:val="-555388814"/>
          <w:citation/>
        </w:sdtPr>
        <w:sdtContent>
          <w:r w:rsidR="005720AD">
            <w:rPr>
              <w:color w:val="95B3D7"/>
            </w:rPr>
            <w:fldChar w:fldCharType="begin"/>
          </w:r>
          <w:r w:rsidR="005720AD">
            <w:rPr>
              <w:color w:val="95B3D7"/>
              <w:lang w:val="en-US"/>
            </w:rPr>
            <w:instrText xml:space="preserve"> CITATION Rod12 \l 1033 </w:instrText>
          </w:r>
          <w:r w:rsidR="005720AD">
            <w:rPr>
              <w:color w:val="95B3D7"/>
            </w:rPr>
            <w:fldChar w:fldCharType="separate"/>
          </w:r>
          <w:r w:rsidR="005720AD" w:rsidRPr="005720AD">
            <w:rPr>
              <w:noProof/>
              <w:color w:val="95B3D7"/>
              <w:lang w:val="en-US"/>
            </w:rPr>
            <w:t>[</w:t>
          </w:r>
          <w:hyperlink w:anchor="Rod12" w:history="1">
            <w:r w:rsidR="005720AD" w:rsidRPr="005720AD">
              <w:rPr>
                <w:rStyle w:val="WW8Num1z2"/>
                <w:rFonts w:ascii="Times New Roman" w:hAnsi="Times New Roman" w:cs="Times New Roman"/>
                <w:noProof/>
                <w:color w:val="95B3D7"/>
                <w:lang w:val="en-US"/>
              </w:rPr>
              <w:t>3</w:t>
            </w:r>
          </w:hyperlink>
          <w:r w:rsidR="005720AD" w:rsidRPr="005720AD">
            <w:rPr>
              <w:noProof/>
              <w:color w:val="95B3D7"/>
              <w:lang w:val="en-US"/>
            </w:rPr>
            <w:t>]</w:t>
          </w:r>
          <w:r w:rsidR="005720AD">
            <w:rPr>
              <w:color w:val="95B3D7"/>
            </w:rPr>
            <w:fldChar w:fldCharType="end"/>
          </w:r>
        </w:sdtContent>
      </w:sdt>
      <w:r w:rsidR="005720AD">
        <w:rPr>
          <w:color w:val="95B3D7"/>
        </w:rPr>
        <w:br w:type="textWrapping" w:clear="all"/>
      </w:r>
      <w:r w:rsidR="005F28C8">
        <w:rPr>
          <w:color w:val="95B3D7"/>
        </w:rPr>
        <w:t>Tabel 1. Jadwal Pengerjaan Tugas Akhir</w:t>
      </w:r>
    </w:p>
    <w:p w14:paraId="0AF8A93C" w14:textId="77777777" w:rsidR="006612B0" w:rsidRDefault="006612B0">
      <w:pPr>
        <w:pStyle w:val="BodyTextIndent"/>
        <w:spacing w:line="240" w:lineRule="auto"/>
        <w:ind w:left="1080"/>
        <w:rPr>
          <w:bCs/>
          <w:lang w:val="en-AU"/>
        </w:rPr>
      </w:pPr>
    </w:p>
    <w:p w14:paraId="00810E7C" w14:textId="77777777" w:rsidR="006612B0" w:rsidRDefault="006612B0" w:rsidP="005F28C8">
      <w:pPr>
        <w:numPr>
          <w:ilvl w:val="0"/>
          <w:numId w:val="21"/>
        </w:numPr>
        <w:jc w:val="both"/>
        <w:rPr>
          <w:b/>
          <w:sz w:val="24"/>
        </w:rPr>
      </w:pPr>
      <w:r>
        <w:rPr>
          <w:b/>
          <w:sz w:val="24"/>
        </w:rPr>
        <w:t>DAFTAR PUSTAKA</w:t>
      </w:r>
    </w:p>
    <w:sdt>
      <w:sdtPr>
        <w:rPr>
          <w:sz w:val="20"/>
        </w:rPr>
        <w:id w:val="-1929182785"/>
        <w:docPartObj>
          <w:docPartGallery w:val="Bibliographies"/>
          <w:docPartUnique/>
        </w:docPartObj>
      </w:sdtPr>
      <w:sdtEndPr>
        <w:rPr>
          <w:szCs w:val="24"/>
        </w:rPr>
      </w:sdtEndPr>
      <w:sdtContent>
        <w:sdt>
          <w:sdtPr>
            <w:rPr>
              <w:sz w:val="20"/>
              <w:szCs w:val="24"/>
            </w:rPr>
            <w:id w:val="111145805"/>
            <w:bibliography/>
          </w:sdtPr>
          <w:sdtContent>
            <w:p w14:paraId="40630C64" w14:textId="612E0322" w:rsidR="005720AD" w:rsidRPr="004C7D49" w:rsidRDefault="00175272" w:rsidP="005720AD">
              <w:pPr>
                <w:pStyle w:val="Heading1"/>
                <w:rPr>
                  <w:noProof/>
                  <w:vanish/>
                  <w:szCs w:val="24"/>
                </w:rPr>
              </w:pPr>
              <w:r w:rsidRPr="004C7D49">
                <w:rPr>
                  <w:szCs w:val="24"/>
                </w:rPr>
                <w:fldChar w:fldCharType="begin"/>
              </w:r>
              <w:r w:rsidRPr="004C7D49">
                <w:rPr>
                  <w:szCs w:val="24"/>
                </w:rPr>
                <w:instrText xml:space="preserve"> BIBLIOGRAPHY </w:instrText>
              </w:r>
              <w:r w:rsidRPr="004C7D49">
                <w:rPr>
                  <w:szCs w:val="24"/>
                </w:rPr>
                <w:fldChar w:fldCharType="separate"/>
              </w:r>
              <w:r w:rsidR="005720AD" w:rsidRPr="004C7D49">
                <w:rPr>
                  <w:noProof/>
                  <w:vanish/>
                  <w:szCs w:val="24"/>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5720AD" w:rsidRPr="004C7D49" w14:paraId="40EE8CC9" w14:textId="77777777" w:rsidTr="005720AD">
                <w:trPr>
                  <w:tblCellSpacing w:w="15" w:type="dxa"/>
                </w:trPr>
                <w:tc>
                  <w:tcPr>
                    <w:tcW w:w="0" w:type="auto"/>
                    <w:hideMark/>
                  </w:tcPr>
                  <w:p w14:paraId="32DF20EF" w14:textId="77777777" w:rsidR="005720AD" w:rsidRPr="004C7D49" w:rsidRDefault="005720AD">
                    <w:pPr>
                      <w:pStyle w:val="Bibliography"/>
                      <w:jc w:val="right"/>
                      <w:rPr>
                        <w:noProof/>
                        <w:sz w:val="24"/>
                        <w:szCs w:val="24"/>
                      </w:rPr>
                    </w:pPr>
                    <w:bookmarkStart w:id="1" w:name="Mik10"/>
                    <w:r w:rsidRPr="004C7D49">
                      <w:rPr>
                        <w:noProof/>
                        <w:sz w:val="24"/>
                        <w:szCs w:val="24"/>
                      </w:rPr>
                      <w:t>[1]</w:t>
                    </w:r>
                    <w:bookmarkEnd w:id="1"/>
                  </w:p>
                </w:tc>
                <w:tc>
                  <w:tcPr>
                    <w:tcW w:w="0" w:type="auto"/>
                    <w:hideMark/>
                  </w:tcPr>
                  <w:p w14:paraId="34FF4B0A" w14:textId="77777777" w:rsidR="005720AD" w:rsidRPr="004C7D49" w:rsidRDefault="005720AD">
                    <w:pPr>
                      <w:pStyle w:val="Bibliography"/>
                      <w:rPr>
                        <w:noProof/>
                        <w:sz w:val="24"/>
                        <w:szCs w:val="24"/>
                      </w:rPr>
                    </w:pPr>
                    <w:r w:rsidRPr="004C7D49">
                      <w:rPr>
                        <w:noProof/>
                        <w:sz w:val="24"/>
                        <w:szCs w:val="24"/>
                      </w:rPr>
                      <w:t xml:space="preserve">Mike Elgan. (2010, Mar.) PCWorld. [Online]. </w:t>
                    </w:r>
                    <w:hyperlink r:id="rId20" w:history="1">
                      <w:r w:rsidRPr="004C7D49">
                        <w:rPr>
                          <w:rStyle w:val="Hyperlink"/>
                          <w:noProof/>
                          <w:sz w:val="24"/>
                          <w:szCs w:val="24"/>
                        </w:rPr>
                        <w:t>http://www.pcworld.com/article/191074/ipad_for_kids.html</w:t>
                      </w:r>
                    </w:hyperlink>
                  </w:p>
                </w:tc>
              </w:tr>
              <w:tr w:rsidR="005720AD" w:rsidRPr="004C7D49" w14:paraId="572EDE55" w14:textId="77777777" w:rsidTr="005720AD">
                <w:trPr>
                  <w:tblCellSpacing w:w="15" w:type="dxa"/>
                </w:trPr>
                <w:tc>
                  <w:tcPr>
                    <w:tcW w:w="0" w:type="auto"/>
                    <w:hideMark/>
                  </w:tcPr>
                  <w:p w14:paraId="1A9BBFCE" w14:textId="77777777" w:rsidR="005720AD" w:rsidRPr="004C7D49" w:rsidRDefault="005720AD">
                    <w:pPr>
                      <w:pStyle w:val="Bibliography"/>
                      <w:jc w:val="right"/>
                      <w:rPr>
                        <w:noProof/>
                        <w:sz w:val="24"/>
                        <w:szCs w:val="24"/>
                      </w:rPr>
                    </w:pPr>
                    <w:r w:rsidRPr="004C7D49">
                      <w:rPr>
                        <w:noProof/>
                        <w:sz w:val="24"/>
                        <w:szCs w:val="24"/>
                      </w:rPr>
                      <w:t>[2]</w:t>
                    </w:r>
                  </w:p>
                </w:tc>
                <w:tc>
                  <w:tcPr>
                    <w:tcW w:w="0" w:type="auto"/>
                    <w:hideMark/>
                  </w:tcPr>
                  <w:p w14:paraId="641A11EF" w14:textId="77777777" w:rsidR="005720AD" w:rsidRPr="004C7D49" w:rsidRDefault="005720AD">
                    <w:pPr>
                      <w:pStyle w:val="Bibliography"/>
                      <w:rPr>
                        <w:noProof/>
                        <w:sz w:val="24"/>
                        <w:szCs w:val="24"/>
                      </w:rPr>
                    </w:pPr>
                    <w:r w:rsidRPr="004C7D49">
                      <w:rPr>
                        <w:noProof/>
                        <w:sz w:val="24"/>
                        <w:szCs w:val="24"/>
                      </w:rPr>
                      <w:t xml:space="preserve">Steven F. Daniel, </w:t>
                    </w:r>
                    <w:r w:rsidRPr="004C7D49">
                      <w:rPr>
                        <w:i/>
                        <w:iCs/>
                        <w:noProof/>
                        <w:sz w:val="24"/>
                        <w:szCs w:val="24"/>
                      </w:rPr>
                      <w:t>XCode 4 IOS Development: Beginner's Guid</w:t>
                    </w:r>
                    <w:r w:rsidRPr="004C7D49">
                      <w:rPr>
                        <w:noProof/>
                        <w:sz w:val="24"/>
                        <w:szCs w:val="24"/>
                      </w:rPr>
                      <w:t>. Birmingham: Packt Publishing, 2011.</w:t>
                    </w:r>
                  </w:p>
                </w:tc>
              </w:tr>
              <w:tr w:rsidR="005720AD" w:rsidRPr="004C7D49" w14:paraId="013A23F9" w14:textId="77777777" w:rsidTr="005720AD">
                <w:trPr>
                  <w:tblCellSpacing w:w="15" w:type="dxa"/>
                </w:trPr>
                <w:tc>
                  <w:tcPr>
                    <w:tcW w:w="0" w:type="auto"/>
                    <w:hideMark/>
                  </w:tcPr>
                  <w:p w14:paraId="3C143AEC" w14:textId="77777777" w:rsidR="005720AD" w:rsidRPr="004C7D49" w:rsidRDefault="005720AD">
                    <w:pPr>
                      <w:pStyle w:val="Bibliography"/>
                      <w:jc w:val="right"/>
                      <w:rPr>
                        <w:noProof/>
                        <w:sz w:val="24"/>
                        <w:szCs w:val="24"/>
                      </w:rPr>
                    </w:pPr>
                    <w:bookmarkStart w:id="2" w:name="Rod12"/>
                    <w:r w:rsidRPr="004C7D49">
                      <w:rPr>
                        <w:noProof/>
                        <w:sz w:val="24"/>
                        <w:szCs w:val="24"/>
                      </w:rPr>
                      <w:t>[3]</w:t>
                    </w:r>
                    <w:bookmarkEnd w:id="2"/>
                  </w:p>
                </w:tc>
                <w:tc>
                  <w:tcPr>
                    <w:tcW w:w="0" w:type="auto"/>
                    <w:hideMark/>
                  </w:tcPr>
                  <w:p w14:paraId="6F25339E" w14:textId="77777777" w:rsidR="005720AD" w:rsidRPr="004C7D49" w:rsidRDefault="005720AD">
                    <w:pPr>
                      <w:pStyle w:val="Bibliography"/>
                      <w:rPr>
                        <w:noProof/>
                        <w:sz w:val="24"/>
                        <w:szCs w:val="24"/>
                      </w:rPr>
                    </w:pPr>
                    <w:r w:rsidRPr="004C7D49">
                      <w:rPr>
                        <w:noProof/>
                        <w:sz w:val="24"/>
                        <w:szCs w:val="24"/>
                      </w:rPr>
                      <w:t xml:space="preserve">Rod S. &amp; Ray Wenderlich, </w:t>
                    </w:r>
                    <w:r w:rsidRPr="004C7D49">
                      <w:rPr>
                        <w:i/>
                        <w:iCs/>
                        <w:noProof/>
                        <w:sz w:val="24"/>
                        <w:szCs w:val="24"/>
                      </w:rPr>
                      <w:t>Learning Cocos2D : A Hands-On Guide to Building iOS Games with Cocos2d, Box2d, and Chipmunk.</w:t>
                    </w:r>
                    <w:r w:rsidRPr="004C7D49">
                      <w:rPr>
                        <w:noProof/>
                        <w:sz w:val="24"/>
                        <w:szCs w:val="24"/>
                      </w:rPr>
                      <w:t xml:space="preserve"> Boston: Pearson, 2012.</w:t>
                    </w:r>
                  </w:p>
                </w:tc>
              </w:tr>
            </w:tbl>
            <w:p w14:paraId="2E82A667" w14:textId="77777777" w:rsidR="005720AD" w:rsidRPr="004C7D49" w:rsidRDefault="005720AD" w:rsidP="005720AD">
              <w:pPr>
                <w:pStyle w:val="Bibliography"/>
                <w:rPr>
                  <w:rFonts w:eastAsiaTheme="minorEastAsia"/>
                  <w:noProof/>
                  <w:vanish/>
                  <w:sz w:val="24"/>
                  <w:szCs w:val="24"/>
                </w:rPr>
              </w:pPr>
              <w:r w:rsidRPr="004C7D49">
                <w:rPr>
                  <w:noProof/>
                  <w:vanish/>
                  <w:sz w:val="24"/>
                  <w:szCs w:val="24"/>
                </w:rPr>
                <w:t>x</w:t>
              </w:r>
            </w:p>
            <w:p w14:paraId="1355D49F" w14:textId="7A724F6D" w:rsidR="00175272" w:rsidRPr="004C7D49" w:rsidRDefault="00175272" w:rsidP="005720AD">
              <w:pPr>
                <w:rPr>
                  <w:sz w:val="24"/>
                  <w:szCs w:val="24"/>
                </w:rPr>
              </w:pPr>
              <w:r w:rsidRPr="004C7D49">
                <w:rPr>
                  <w:b/>
                  <w:bCs/>
                  <w:noProof/>
                  <w:sz w:val="24"/>
                  <w:szCs w:val="24"/>
                </w:rPr>
                <w:fldChar w:fldCharType="end"/>
              </w:r>
            </w:p>
          </w:sdtContent>
        </w:sdt>
      </w:sdtContent>
    </w:sdt>
    <w:p w14:paraId="4D0D6DAD" w14:textId="5DB5C458" w:rsidR="00333046" w:rsidRDefault="00333046">
      <w:pPr>
        <w:autoSpaceDE w:val="0"/>
        <w:spacing w:after="240"/>
        <w:jc w:val="both"/>
        <w:rPr>
          <w:rFonts w:ascii="Times" w:hAnsi="Times" w:cs="Times"/>
          <w:sz w:val="24"/>
          <w:szCs w:val="24"/>
          <w:lang w:val="en-US"/>
        </w:rPr>
      </w:pPr>
    </w:p>
    <w:p w14:paraId="08758F5F" w14:textId="77777777" w:rsidR="006612B0" w:rsidRDefault="006612B0">
      <w:pPr>
        <w:jc w:val="both"/>
      </w:pPr>
    </w:p>
    <w:p w14:paraId="136CD48D" w14:textId="77777777" w:rsidR="006612B0" w:rsidRDefault="006612B0"/>
    <w:sectPr w:rsidR="006612B0">
      <w:footerReference w:type="default" r:id="rId21"/>
      <w:pgSz w:w="11906" w:h="16838"/>
      <w:pgMar w:top="1440" w:right="1440" w:bottom="1440" w:left="1440" w:header="720" w:footer="70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D40A67" w14:textId="77777777" w:rsidR="006C4EF7" w:rsidRDefault="006C4EF7">
      <w:r>
        <w:separator/>
      </w:r>
    </w:p>
  </w:endnote>
  <w:endnote w:type="continuationSeparator" w:id="0">
    <w:p w14:paraId="2FE8287F" w14:textId="77777777" w:rsidR="006C4EF7" w:rsidRDefault="006C4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7F321" w14:textId="77777777" w:rsidR="006C4EF7" w:rsidRDefault="006C4EF7">
    <w:pPr>
      <w:pStyle w:val="Footer"/>
      <w:jc w:val="right"/>
    </w:pPr>
  </w:p>
  <w:p w14:paraId="13F6F60F" w14:textId="77777777" w:rsidR="006C4EF7" w:rsidRDefault="006C4EF7">
    <w:pPr>
      <w:pStyle w:val="Footer"/>
    </w:pPr>
  </w:p>
  <w:p w14:paraId="044A525A" w14:textId="77777777" w:rsidR="006C4EF7" w:rsidRDefault="006C4EF7">
    <w:pPr>
      <w:pStyle w:val="Footer"/>
      <w:jc w:val="both"/>
      <w:rPr>
        <w:sz w:val="24"/>
        <w:lang w:val="en-US"/>
      </w:rPr>
    </w:pPr>
    <w:r>
      <w:rPr>
        <w:noProof/>
        <w:lang w:val="en-US" w:eastAsia="en-US"/>
      </w:rPr>
      <mc:AlternateContent>
        <mc:Choice Requires="wps">
          <w:drawing>
            <wp:anchor distT="4294967295" distB="4294967295" distL="114300" distR="114300" simplePos="0" relativeHeight="251657728" behindDoc="1" locked="0" layoutInCell="1" allowOverlap="1" wp14:anchorId="0280C254" wp14:editId="20ABC963">
              <wp:simplePos x="0" y="0"/>
              <wp:positionH relativeFrom="column">
                <wp:posOffset>-46355</wp:posOffset>
              </wp:positionH>
              <wp:positionV relativeFrom="paragraph">
                <wp:posOffset>1269</wp:posOffset>
              </wp:positionV>
              <wp:extent cx="5867400" cy="0"/>
              <wp:effectExtent l="25400" t="25400" r="50800" b="50800"/>
              <wp:wrapNone/>
              <wp:docPr id="1"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190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65875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pt" to="458.4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" strokeweight=".53mm">
              <v:stroke joinstyle="miter" endcap="square"/>
              <v:shadow opacity="49150f"/>
            </v:line>
          </w:pict>
        </mc:Fallback>
      </mc:AlternateContent>
    </w:r>
  </w:p>
  <w:p w14:paraId="32460350" w14:textId="483361F3" w:rsidR="006C4EF7" w:rsidRPr="000706CF" w:rsidRDefault="006C4EF7">
    <w:pPr>
      <w:pStyle w:val="Footer"/>
      <w:jc w:val="both"/>
      <w:rPr>
        <w:lang w:val="en-US"/>
      </w:rPr>
    </w:pPr>
    <w:r>
      <w:rPr>
        <w:b/>
        <w:sz w:val="24"/>
      </w:rPr>
      <w:t xml:space="preserve">Paraf  Pembimbing 1 :                     Paraf  Pembimbing 2 :       </w:t>
    </w:r>
    <w:r>
      <w:rPr>
        <w:b/>
        <w:sz w:val="24"/>
      </w:rPr>
      <w:tab/>
      <w:t xml:space="preserve">hal : </w:t>
    </w:r>
    <w:r>
      <w:rPr>
        <w:rStyle w:val="PageNumber"/>
        <w:b/>
      </w:rPr>
      <w:fldChar w:fldCharType="begin"/>
    </w:r>
    <w:r>
      <w:rPr>
        <w:rStyle w:val="PageNumber"/>
        <w:b/>
      </w:rPr>
      <w:instrText xml:space="preserve"> PAGE </w:instrText>
    </w:r>
    <w:r>
      <w:rPr>
        <w:rStyle w:val="PageNumber"/>
        <w:b/>
      </w:rPr>
      <w:fldChar w:fldCharType="separate"/>
    </w:r>
    <w:r w:rsidR="001A1275">
      <w:rPr>
        <w:rStyle w:val="PageNumber"/>
        <w:b/>
        <w:noProof/>
      </w:rPr>
      <w:t>1</w:t>
    </w:r>
    <w:r>
      <w:rPr>
        <w:rStyle w:val="PageNumber"/>
        <w:b/>
      </w:rPr>
      <w:fldChar w:fldCharType="end"/>
    </w:r>
    <w:r>
      <w:rPr>
        <w:rStyle w:val="PageNumber"/>
        <w:b/>
      </w:rPr>
      <w:t>/</w:t>
    </w:r>
    <w:r>
      <w:rPr>
        <w:rStyle w:val="PageNumber"/>
        <w:b/>
        <w:lang w:val="en-US"/>
      </w:rPr>
      <w:t>12</w:t>
    </w:r>
  </w:p>
  <w:p w14:paraId="42F9EBE1" w14:textId="77777777" w:rsidR="006C4EF7" w:rsidRDefault="006C4EF7">
    <w:pPr>
      <w:pStyle w:val="Footer"/>
      <w:jc w:val="both"/>
    </w:pPr>
  </w:p>
  <w:p w14:paraId="08DAEC16" w14:textId="77777777" w:rsidR="006C4EF7" w:rsidRDefault="006C4EF7">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7DCB87" w14:textId="77777777" w:rsidR="006C4EF7" w:rsidRDefault="006C4EF7">
      <w:r>
        <w:separator/>
      </w:r>
    </w:p>
  </w:footnote>
  <w:footnote w:type="continuationSeparator" w:id="0">
    <w:p w14:paraId="31766B5B" w14:textId="77777777" w:rsidR="006C4EF7" w:rsidRDefault="006C4EF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69237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singleLevel"/>
    <w:tmpl w:val="7908BDF8"/>
    <w:name w:val="WW8Num3"/>
    <w:lvl w:ilvl="0">
      <w:start w:val="1"/>
      <w:numFmt w:val="decimal"/>
      <w:lvlText w:val="[%1]"/>
      <w:lvlJc w:val="left"/>
      <w:pPr>
        <w:tabs>
          <w:tab w:val="num" w:pos="0"/>
        </w:tabs>
        <w:ind w:left="1080" w:hanging="360"/>
      </w:pPr>
      <w:rPr>
        <w:rFonts w:hint="default"/>
        <w:b w:val="0"/>
      </w:rPr>
    </w:lvl>
  </w:abstractNum>
  <w:abstractNum w:abstractNumId="3">
    <w:nsid w:val="00000003"/>
    <w:multiLevelType w:val="singleLevel"/>
    <w:tmpl w:val="00000003"/>
    <w:name w:val="WW8Num13"/>
    <w:lvl w:ilvl="0">
      <w:start w:val="1"/>
      <w:numFmt w:val="bullet"/>
      <w:lvlText w:val=""/>
      <w:lvlJc w:val="left"/>
      <w:pPr>
        <w:tabs>
          <w:tab w:val="num" w:pos="0"/>
        </w:tabs>
        <w:ind w:left="1440" w:hanging="360"/>
      </w:pPr>
      <w:rPr>
        <w:rFonts w:ascii="Symbol" w:hAnsi="Symbol" w:cs="Symbol"/>
      </w:rPr>
    </w:lvl>
  </w:abstractNum>
  <w:abstractNum w:abstractNumId="4">
    <w:nsid w:val="00000004"/>
    <w:multiLevelType w:val="singleLevel"/>
    <w:tmpl w:val="00000004"/>
    <w:name w:val="WW8Num16"/>
    <w:lvl w:ilvl="0">
      <w:start w:val="1"/>
      <w:numFmt w:val="bullet"/>
      <w:lvlText w:val=""/>
      <w:lvlJc w:val="left"/>
      <w:pPr>
        <w:tabs>
          <w:tab w:val="num" w:pos="0"/>
        </w:tabs>
        <w:ind w:left="1440" w:hanging="360"/>
      </w:pPr>
      <w:rPr>
        <w:rFonts w:ascii="Symbol" w:hAnsi="Symbol" w:cs="Symbol"/>
      </w:rPr>
    </w:lvl>
  </w:abstractNum>
  <w:abstractNum w:abstractNumId="5">
    <w:nsid w:val="00000005"/>
    <w:multiLevelType w:val="singleLevel"/>
    <w:tmpl w:val="00000005"/>
    <w:name w:val="WW8Num18"/>
    <w:lvl w:ilvl="0">
      <w:start w:val="1"/>
      <w:numFmt w:val="decimal"/>
      <w:lvlText w:val="%1."/>
      <w:lvlJc w:val="left"/>
      <w:pPr>
        <w:tabs>
          <w:tab w:val="num" w:pos="1080"/>
        </w:tabs>
        <w:ind w:left="1080" w:hanging="360"/>
      </w:pPr>
    </w:lvl>
  </w:abstractNum>
  <w:abstractNum w:abstractNumId="6">
    <w:nsid w:val="00000006"/>
    <w:multiLevelType w:val="singleLevel"/>
    <w:tmpl w:val="00000006"/>
    <w:name w:val="WW8Num19"/>
    <w:lvl w:ilvl="0">
      <w:start w:val="1"/>
      <w:numFmt w:val="decimal"/>
      <w:lvlText w:val="%1."/>
      <w:lvlJc w:val="left"/>
      <w:pPr>
        <w:tabs>
          <w:tab w:val="num" w:pos="0"/>
        </w:tabs>
        <w:ind w:left="720" w:hanging="360"/>
      </w:pPr>
    </w:lvl>
  </w:abstractNum>
  <w:abstractNum w:abstractNumId="7">
    <w:nsid w:val="00000007"/>
    <w:multiLevelType w:val="multilevel"/>
    <w:tmpl w:val="0FCC6BF8"/>
    <w:name w:val="WW8Num22"/>
    <w:lvl w:ilvl="0">
      <w:start w:val="6"/>
      <w:numFmt w:val="decimal"/>
      <w:lvlText w:val="%1"/>
      <w:lvlJc w:val="left"/>
      <w:pPr>
        <w:tabs>
          <w:tab w:val="num" w:pos="0"/>
        </w:tabs>
        <w:ind w:left="360" w:hanging="360"/>
      </w:pPr>
      <w:rPr>
        <w:rFonts w:hint="default"/>
      </w:rPr>
    </w:lvl>
    <w:lvl w:ilvl="1">
      <w:start w:val="3"/>
      <w:numFmt w:val="decimal"/>
      <w:lvlText w:val="%1.%2"/>
      <w:lvlJc w:val="left"/>
      <w:pPr>
        <w:tabs>
          <w:tab w:val="num" w:pos="0"/>
        </w:tabs>
        <w:ind w:left="1080" w:hanging="360"/>
      </w:pPr>
      <w:rPr>
        <w:rFonts w:hint="default"/>
      </w:rPr>
    </w:lvl>
    <w:lvl w:ilvl="2">
      <w:start w:val="1"/>
      <w:numFmt w:val="decimal"/>
      <w:lvlText w:val="%1.%2.%3"/>
      <w:lvlJc w:val="left"/>
      <w:pPr>
        <w:tabs>
          <w:tab w:val="num" w:pos="0"/>
        </w:tabs>
        <w:ind w:left="2160" w:hanging="720"/>
      </w:pPr>
      <w:rPr>
        <w:rFonts w:hint="default"/>
      </w:rPr>
    </w:lvl>
    <w:lvl w:ilvl="3">
      <w:start w:val="1"/>
      <w:numFmt w:val="decimal"/>
      <w:lvlText w:val="%1.%2.%3.%4"/>
      <w:lvlJc w:val="left"/>
      <w:pPr>
        <w:tabs>
          <w:tab w:val="num" w:pos="0"/>
        </w:tabs>
        <w:ind w:left="2880" w:hanging="720"/>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4680" w:hanging="108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480" w:hanging="1440"/>
      </w:pPr>
      <w:rPr>
        <w:rFonts w:hint="default"/>
      </w:rPr>
    </w:lvl>
    <w:lvl w:ilvl="8">
      <w:start w:val="1"/>
      <w:numFmt w:val="decimal"/>
      <w:lvlText w:val="%1.%2.%3.%4.%5.%6.%7.%8.%9"/>
      <w:lvlJc w:val="left"/>
      <w:pPr>
        <w:tabs>
          <w:tab w:val="num" w:pos="0"/>
        </w:tabs>
        <w:ind w:left="7560" w:hanging="1800"/>
      </w:pPr>
      <w:rPr>
        <w:rFonts w:hint="default"/>
      </w:rPr>
    </w:lvl>
  </w:abstractNum>
  <w:abstractNum w:abstractNumId="8">
    <w:nsid w:val="00000008"/>
    <w:multiLevelType w:val="multilevel"/>
    <w:tmpl w:val="00000008"/>
    <w:name w:val="WW8Num23"/>
    <w:lvl w:ilvl="0">
      <w:start w:val="1"/>
      <w:numFmt w:val="decimal"/>
      <w:lvlText w:val="%1."/>
      <w:lvlJc w:val="left"/>
      <w:pPr>
        <w:tabs>
          <w:tab w:val="num" w:pos="0"/>
        </w:tabs>
        <w:ind w:left="720" w:hanging="360"/>
      </w:pPr>
    </w:lvl>
    <w:lvl w:ilvl="1">
      <w:start w:val="2"/>
      <w:numFmt w:val="decimal"/>
      <w:lvlText w:val="%1.%2"/>
      <w:lvlJc w:val="left"/>
      <w:pPr>
        <w:tabs>
          <w:tab w:val="num" w:pos="0"/>
        </w:tabs>
        <w:ind w:left="1080" w:hanging="36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9">
    <w:nsid w:val="00000009"/>
    <w:multiLevelType w:val="singleLevel"/>
    <w:tmpl w:val="00000009"/>
    <w:name w:val="WW8Num24"/>
    <w:lvl w:ilvl="0">
      <w:start w:val="1"/>
      <w:numFmt w:val="decimal"/>
      <w:lvlText w:val="%1."/>
      <w:lvlJc w:val="left"/>
      <w:pPr>
        <w:tabs>
          <w:tab w:val="num" w:pos="0"/>
        </w:tabs>
        <w:ind w:left="720" w:hanging="360"/>
      </w:pPr>
    </w:lvl>
  </w:abstractNum>
  <w:abstractNum w:abstractNumId="10">
    <w:nsid w:val="188569B3"/>
    <w:multiLevelType w:val="multilevel"/>
    <w:tmpl w:val="3F5891CC"/>
    <w:lvl w:ilvl="0">
      <w:start w:val="4"/>
      <w:numFmt w:val="decimal"/>
      <w:lvlText w:val="%1."/>
      <w:lvlJc w:val="left"/>
      <w:pPr>
        <w:tabs>
          <w:tab w:val="num" w:pos="0"/>
        </w:tabs>
        <w:ind w:left="720" w:hanging="360"/>
      </w:pPr>
      <w:rPr>
        <w:rFonts w:hint="default"/>
        <w:sz w:val="24"/>
        <w:szCs w:val="24"/>
      </w:rPr>
    </w:lvl>
    <w:lvl w:ilvl="1">
      <w:start w:val="1"/>
      <w:numFmt w:val="decimal"/>
      <w:lvlText w:val="%1.%2"/>
      <w:lvlJc w:val="left"/>
      <w:pPr>
        <w:tabs>
          <w:tab w:val="num" w:pos="0"/>
        </w:tabs>
        <w:ind w:left="1080" w:hanging="360"/>
      </w:pPr>
      <w:rPr>
        <w:rFonts w:hint="default"/>
      </w:rPr>
    </w:lvl>
    <w:lvl w:ilvl="2">
      <w:start w:val="1"/>
      <w:numFmt w:val="decimal"/>
      <w:lvlText w:val="%1.%2.%3"/>
      <w:lvlJc w:val="left"/>
      <w:pPr>
        <w:tabs>
          <w:tab w:val="num" w:pos="0"/>
        </w:tabs>
        <w:ind w:left="1800" w:hanging="720"/>
      </w:pPr>
      <w:rPr>
        <w:rFonts w:hint="default"/>
      </w:rPr>
    </w:lvl>
    <w:lvl w:ilvl="3">
      <w:start w:val="1"/>
      <w:numFmt w:val="decimal"/>
      <w:lvlText w:val="%1.%2.%3.%4"/>
      <w:lvlJc w:val="left"/>
      <w:pPr>
        <w:tabs>
          <w:tab w:val="num" w:pos="0"/>
        </w:tabs>
        <w:ind w:left="2160" w:hanging="720"/>
      </w:pPr>
      <w:rPr>
        <w:rFonts w:hint="default"/>
      </w:rPr>
    </w:lvl>
    <w:lvl w:ilvl="4">
      <w:start w:val="1"/>
      <w:numFmt w:val="decimal"/>
      <w:lvlText w:val="%1.%2.%3.%4.%5"/>
      <w:lvlJc w:val="left"/>
      <w:pPr>
        <w:tabs>
          <w:tab w:val="num" w:pos="0"/>
        </w:tabs>
        <w:ind w:left="2880" w:hanging="1080"/>
      </w:pPr>
      <w:rPr>
        <w:rFonts w:hint="default"/>
      </w:rPr>
    </w:lvl>
    <w:lvl w:ilvl="5">
      <w:start w:val="1"/>
      <w:numFmt w:val="decimal"/>
      <w:lvlText w:val="%1.%2.%3.%4.%5.%6"/>
      <w:lvlJc w:val="left"/>
      <w:pPr>
        <w:tabs>
          <w:tab w:val="num" w:pos="0"/>
        </w:tabs>
        <w:ind w:left="3240" w:hanging="1080"/>
      </w:pPr>
      <w:rPr>
        <w:rFonts w:hint="default"/>
      </w:rPr>
    </w:lvl>
    <w:lvl w:ilvl="6">
      <w:start w:val="1"/>
      <w:numFmt w:val="decimal"/>
      <w:lvlText w:val="%1.%2.%3.%4.%5.%6.%7"/>
      <w:lvlJc w:val="left"/>
      <w:pPr>
        <w:tabs>
          <w:tab w:val="num" w:pos="0"/>
        </w:tabs>
        <w:ind w:left="3960" w:hanging="1440"/>
      </w:pPr>
      <w:rPr>
        <w:rFonts w:hint="default"/>
      </w:rPr>
    </w:lvl>
    <w:lvl w:ilvl="7">
      <w:start w:val="1"/>
      <w:numFmt w:val="decimal"/>
      <w:lvlText w:val="%1.%2.%3.%4.%5.%6.%7.%8"/>
      <w:lvlJc w:val="left"/>
      <w:pPr>
        <w:tabs>
          <w:tab w:val="num" w:pos="0"/>
        </w:tabs>
        <w:ind w:left="4320" w:hanging="1440"/>
      </w:pPr>
      <w:rPr>
        <w:rFonts w:hint="default"/>
      </w:rPr>
    </w:lvl>
    <w:lvl w:ilvl="8">
      <w:start w:val="1"/>
      <w:numFmt w:val="decimal"/>
      <w:lvlText w:val="%1.%2.%3.%4.%5.%6.%7.%8.%9"/>
      <w:lvlJc w:val="left"/>
      <w:pPr>
        <w:tabs>
          <w:tab w:val="num" w:pos="0"/>
        </w:tabs>
        <w:ind w:left="5040" w:hanging="1800"/>
      </w:pPr>
      <w:rPr>
        <w:rFonts w:hint="default"/>
      </w:rPr>
    </w:lvl>
  </w:abstractNum>
  <w:abstractNum w:abstractNumId="11">
    <w:nsid w:val="25D2308B"/>
    <w:multiLevelType w:val="multilevel"/>
    <w:tmpl w:val="5A26BC64"/>
    <w:name w:val="WW8Num222"/>
    <w:lvl w:ilvl="0">
      <w:start w:val="8"/>
      <w:numFmt w:val="decimal"/>
      <w:lvlText w:val="%1"/>
      <w:lvlJc w:val="left"/>
      <w:pPr>
        <w:tabs>
          <w:tab w:val="num" w:pos="0"/>
        </w:tabs>
        <w:ind w:left="360" w:hanging="360"/>
      </w:pPr>
      <w:rPr>
        <w:rFonts w:hint="default"/>
      </w:rPr>
    </w:lvl>
    <w:lvl w:ilvl="1">
      <w:start w:val="3"/>
      <w:numFmt w:val="decimal"/>
      <w:lvlText w:val="%1.%2"/>
      <w:lvlJc w:val="left"/>
      <w:pPr>
        <w:tabs>
          <w:tab w:val="num" w:pos="0"/>
        </w:tabs>
        <w:ind w:left="1080" w:hanging="360"/>
      </w:pPr>
      <w:rPr>
        <w:rFonts w:hint="default"/>
      </w:rPr>
    </w:lvl>
    <w:lvl w:ilvl="2">
      <w:start w:val="1"/>
      <w:numFmt w:val="decimal"/>
      <w:lvlText w:val="%1.%2.%3"/>
      <w:lvlJc w:val="left"/>
      <w:pPr>
        <w:tabs>
          <w:tab w:val="num" w:pos="0"/>
        </w:tabs>
        <w:ind w:left="2160" w:hanging="720"/>
      </w:pPr>
      <w:rPr>
        <w:rFonts w:hint="default"/>
      </w:rPr>
    </w:lvl>
    <w:lvl w:ilvl="3">
      <w:start w:val="1"/>
      <w:numFmt w:val="decimal"/>
      <w:lvlText w:val="%1.%2.%3.%4"/>
      <w:lvlJc w:val="left"/>
      <w:pPr>
        <w:tabs>
          <w:tab w:val="num" w:pos="0"/>
        </w:tabs>
        <w:ind w:left="2880" w:hanging="720"/>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4680" w:hanging="108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480" w:hanging="1440"/>
      </w:pPr>
      <w:rPr>
        <w:rFonts w:hint="default"/>
      </w:rPr>
    </w:lvl>
    <w:lvl w:ilvl="8">
      <w:start w:val="1"/>
      <w:numFmt w:val="decimal"/>
      <w:lvlText w:val="%1.%2.%3.%4.%5.%6.%7.%8.%9"/>
      <w:lvlJc w:val="left"/>
      <w:pPr>
        <w:tabs>
          <w:tab w:val="num" w:pos="0"/>
        </w:tabs>
        <w:ind w:left="7560" w:hanging="1800"/>
      </w:pPr>
      <w:rPr>
        <w:rFonts w:hint="default"/>
      </w:rPr>
    </w:lvl>
  </w:abstractNum>
  <w:abstractNum w:abstractNumId="12">
    <w:nsid w:val="2F0D4442"/>
    <w:multiLevelType w:val="multilevel"/>
    <w:tmpl w:val="00000008"/>
    <w:lvl w:ilvl="0">
      <w:start w:val="1"/>
      <w:numFmt w:val="decimal"/>
      <w:lvlText w:val="%1."/>
      <w:lvlJc w:val="left"/>
      <w:pPr>
        <w:tabs>
          <w:tab w:val="num" w:pos="0"/>
        </w:tabs>
        <w:ind w:left="720" w:hanging="360"/>
      </w:pPr>
    </w:lvl>
    <w:lvl w:ilvl="1">
      <w:start w:val="2"/>
      <w:numFmt w:val="decimal"/>
      <w:lvlText w:val="%1.%2"/>
      <w:lvlJc w:val="left"/>
      <w:pPr>
        <w:tabs>
          <w:tab w:val="num" w:pos="0"/>
        </w:tabs>
        <w:ind w:left="1080" w:hanging="36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13">
    <w:nsid w:val="3AAB663B"/>
    <w:multiLevelType w:val="hybridMultilevel"/>
    <w:tmpl w:val="7904EEC8"/>
    <w:lvl w:ilvl="0" w:tplc="9530EEFA">
      <w:start w:val="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8F0702"/>
    <w:multiLevelType w:val="multilevel"/>
    <w:tmpl w:val="00000007"/>
    <w:lvl w:ilvl="0">
      <w:start w:val="6"/>
      <w:numFmt w:val="decimal"/>
      <w:lvlText w:val="%1"/>
      <w:lvlJc w:val="left"/>
      <w:pPr>
        <w:tabs>
          <w:tab w:val="num" w:pos="0"/>
        </w:tabs>
        <w:ind w:left="360" w:hanging="360"/>
      </w:pPr>
    </w:lvl>
    <w:lvl w:ilvl="1">
      <w:start w:val="4"/>
      <w:numFmt w:val="decimal"/>
      <w:lvlText w:val="%1.%2"/>
      <w:lvlJc w:val="left"/>
      <w:pPr>
        <w:tabs>
          <w:tab w:val="num" w:pos="0"/>
        </w:tabs>
        <w:ind w:left="1080" w:hanging="36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15">
    <w:nsid w:val="4E62523F"/>
    <w:multiLevelType w:val="multilevel"/>
    <w:tmpl w:val="9EBC33BC"/>
    <w:name w:val="WW8Num2322"/>
    <w:lvl w:ilvl="0">
      <w:start w:val="6"/>
      <w:numFmt w:val="decimal"/>
      <w:lvlText w:val="%1."/>
      <w:lvlJc w:val="left"/>
      <w:pPr>
        <w:tabs>
          <w:tab w:val="num" w:pos="0"/>
        </w:tabs>
        <w:ind w:left="720" w:hanging="360"/>
      </w:pPr>
      <w:rPr>
        <w:rFonts w:hint="default"/>
        <w:sz w:val="24"/>
        <w:szCs w:val="24"/>
      </w:rPr>
    </w:lvl>
    <w:lvl w:ilvl="1">
      <w:start w:val="2"/>
      <w:numFmt w:val="decimal"/>
      <w:lvlText w:val="%1.%2"/>
      <w:lvlJc w:val="left"/>
      <w:pPr>
        <w:tabs>
          <w:tab w:val="num" w:pos="0"/>
        </w:tabs>
        <w:ind w:left="1080" w:hanging="360"/>
      </w:pPr>
      <w:rPr>
        <w:rFonts w:hint="default"/>
      </w:rPr>
    </w:lvl>
    <w:lvl w:ilvl="2">
      <w:start w:val="1"/>
      <w:numFmt w:val="decimal"/>
      <w:lvlText w:val="%1.%2.%3"/>
      <w:lvlJc w:val="left"/>
      <w:pPr>
        <w:tabs>
          <w:tab w:val="num" w:pos="0"/>
        </w:tabs>
        <w:ind w:left="1800" w:hanging="720"/>
      </w:pPr>
      <w:rPr>
        <w:rFonts w:hint="default"/>
      </w:rPr>
    </w:lvl>
    <w:lvl w:ilvl="3">
      <w:start w:val="1"/>
      <w:numFmt w:val="decimal"/>
      <w:lvlText w:val="%1.%2.%3.%4"/>
      <w:lvlJc w:val="left"/>
      <w:pPr>
        <w:tabs>
          <w:tab w:val="num" w:pos="0"/>
        </w:tabs>
        <w:ind w:left="2160" w:hanging="720"/>
      </w:pPr>
      <w:rPr>
        <w:rFonts w:hint="default"/>
      </w:rPr>
    </w:lvl>
    <w:lvl w:ilvl="4">
      <w:start w:val="1"/>
      <w:numFmt w:val="decimal"/>
      <w:lvlText w:val="%1.%2.%3.%4.%5"/>
      <w:lvlJc w:val="left"/>
      <w:pPr>
        <w:tabs>
          <w:tab w:val="num" w:pos="0"/>
        </w:tabs>
        <w:ind w:left="2880" w:hanging="1080"/>
      </w:pPr>
      <w:rPr>
        <w:rFonts w:hint="default"/>
      </w:rPr>
    </w:lvl>
    <w:lvl w:ilvl="5">
      <w:start w:val="1"/>
      <w:numFmt w:val="decimal"/>
      <w:lvlText w:val="%1.%2.%3.%4.%5.%6"/>
      <w:lvlJc w:val="left"/>
      <w:pPr>
        <w:tabs>
          <w:tab w:val="num" w:pos="0"/>
        </w:tabs>
        <w:ind w:left="3240" w:hanging="1080"/>
      </w:pPr>
      <w:rPr>
        <w:rFonts w:hint="default"/>
      </w:rPr>
    </w:lvl>
    <w:lvl w:ilvl="6">
      <w:start w:val="1"/>
      <w:numFmt w:val="decimal"/>
      <w:lvlText w:val="%1.%2.%3.%4.%5.%6.%7"/>
      <w:lvlJc w:val="left"/>
      <w:pPr>
        <w:tabs>
          <w:tab w:val="num" w:pos="0"/>
        </w:tabs>
        <w:ind w:left="3960" w:hanging="1440"/>
      </w:pPr>
      <w:rPr>
        <w:rFonts w:hint="default"/>
      </w:rPr>
    </w:lvl>
    <w:lvl w:ilvl="7">
      <w:start w:val="1"/>
      <w:numFmt w:val="decimal"/>
      <w:lvlText w:val="%1.%2.%3.%4.%5.%6.%7.%8"/>
      <w:lvlJc w:val="left"/>
      <w:pPr>
        <w:tabs>
          <w:tab w:val="num" w:pos="0"/>
        </w:tabs>
        <w:ind w:left="4320" w:hanging="1440"/>
      </w:pPr>
      <w:rPr>
        <w:rFonts w:hint="default"/>
      </w:rPr>
    </w:lvl>
    <w:lvl w:ilvl="8">
      <w:start w:val="1"/>
      <w:numFmt w:val="decimal"/>
      <w:lvlText w:val="%1.%2.%3.%4.%5.%6.%7.%8.%9"/>
      <w:lvlJc w:val="left"/>
      <w:pPr>
        <w:tabs>
          <w:tab w:val="num" w:pos="0"/>
        </w:tabs>
        <w:ind w:left="5040" w:hanging="1800"/>
      </w:pPr>
      <w:rPr>
        <w:rFonts w:hint="default"/>
      </w:rPr>
    </w:lvl>
  </w:abstractNum>
  <w:abstractNum w:abstractNumId="16">
    <w:nsid w:val="550A2751"/>
    <w:multiLevelType w:val="hybridMultilevel"/>
    <w:tmpl w:val="2CDC6B0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7">
    <w:nsid w:val="555F6D59"/>
    <w:multiLevelType w:val="multilevel"/>
    <w:tmpl w:val="3F5891CC"/>
    <w:name w:val="WW8Num232"/>
    <w:lvl w:ilvl="0">
      <w:start w:val="4"/>
      <w:numFmt w:val="decimal"/>
      <w:lvlText w:val="%1."/>
      <w:lvlJc w:val="left"/>
      <w:pPr>
        <w:tabs>
          <w:tab w:val="num" w:pos="0"/>
        </w:tabs>
        <w:ind w:left="720" w:hanging="360"/>
      </w:pPr>
      <w:rPr>
        <w:rFonts w:hint="default"/>
        <w:sz w:val="24"/>
        <w:szCs w:val="24"/>
      </w:rPr>
    </w:lvl>
    <w:lvl w:ilvl="1">
      <w:start w:val="1"/>
      <w:numFmt w:val="decimal"/>
      <w:lvlText w:val="%1.%2"/>
      <w:lvlJc w:val="left"/>
      <w:pPr>
        <w:tabs>
          <w:tab w:val="num" w:pos="0"/>
        </w:tabs>
        <w:ind w:left="1080" w:hanging="360"/>
      </w:pPr>
      <w:rPr>
        <w:rFonts w:hint="default"/>
      </w:rPr>
    </w:lvl>
    <w:lvl w:ilvl="2">
      <w:start w:val="1"/>
      <w:numFmt w:val="decimal"/>
      <w:lvlText w:val="%1.%2.%3"/>
      <w:lvlJc w:val="left"/>
      <w:pPr>
        <w:tabs>
          <w:tab w:val="num" w:pos="0"/>
        </w:tabs>
        <w:ind w:left="1800" w:hanging="720"/>
      </w:pPr>
      <w:rPr>
        <w:rFonts w:hint="default"/>
      </w:rPr>
    </w:lvl>
    <w:lvl w:ilvl="3">
      <w:start w:val="1"/>
      <w:numFmt w:val="decimal"/>
      <w:lvlText w:val="%1.%2.%3.%4"/>
      <w:lvlJc w:val="left"/>
      <w:pPr>
        <w:tabs>
          <w:tab w:val="num" w:pos="0"/>
        </w:tabs>
        <w:ind w:left="2160" w:hanging="720"/>
      </w:pPr>
      <w:rPr>
        <w:rFonts w:hint="default"/>
      </w:rPr>
    </w:lvl>
    <w:lvl w:ilvl="4">
      <w:start w:val="1"/>
      <w:numFmt w:val="decimal"/>
      <w:lvlText w:val="%1.%2.%3.%4.%5"/>
      <w:lvlJc w:val="left"/>
      <w:pPr>
        <w:tabs>
          <w:tab w:val="num" w:pos="0"/>
        </w:tabs>
        <w:ind w:left="2880" w:hanging="1080"/>
      </w:pPr>
      <w:rPr>
        <w:rFonts w:hint="default"/>
      </w:rPr>
    </w:lvl>
    <w:lvl w:ilvl="5">
      <w:start w:val="1"/>
      <w:numFmt w:val="decimal"/>
      <w:lvlText w:val="%1.%2.%3.%4.%5.%6"/>
      <w:lvlJc w:val="left"/>
      <w:pPr>
        <w:tabs>
          <w:tab w:val="num" w:pos="0"/>
        </w:tabs>
        <w:ind w:left="3240" w:hanging="1080"/>
      </w:pPr>
      <w:rPr>
        <w:rFonts w:hint="default"/>
      </w:rPr>
    </w:lvl>
    <w:lvl w:ilvl="6">
      <w:start w:val="1"/>
      <w:numFmt w:val="decimal"/>
      <w:lvlText w:val="%1.%2.%3.%4.%5.%6.%7"/>
      <w:lvlJc w:val="left"/>
      <w:pPr>
        <w:tabs>
          <w:tab w:val="num" w:pos="0"/>
        </w:tabs>
        <w:ind w:left="3960" w:hanging="1440"/>
      </w:pPr>
      <w:rPr>
        <w:rFonts w:hint="default"/>
      </w:rPr>
    </w:lvl>
    <w:lvl w:ilvl="7">
      <w:start w:val="1"/>
      <w:numFmt w:val="decimal"/>
      <w:lvlText w:val="%1.%2.%3.%4.%5.%6.%7.%8"/>
      <w:lvlJc w:val="left"/>
      <w:pPr>
        <w:tabs>
          <w:tab w:val="num" w:pos="0"/>
        </w:tabs>
        <w:ind w:left="4320" w:hanging="1440"/>
      </w:pPr>
      <w:rPr>
        <w:rFonts w:hint="default"/>
      </w:rPr>
    </w:lvl>
    <w:lvl w:ilvl="8">
      <w:start w:val="1"/>
      <w:numFmt w:val="decimal"/>
      <w:lvlText w:val="%1.%2.%3.%4.%5.%6.%7.%8.%9"/>
      <w:lvlJc w:val="left"/>
      <w:pPr>
        <w:tabs>
          <w:tab w:val="num" w:pos="0"/>
        </w:tabs>
        <w:ind w:left="5040" w:hanging="1800"/>
      </w:pPr>
      <w:rPr>
        <w:rFonts w:hint="default"/>
      </w:rPr>
    </w:lvl>
  </w:abstractNum>
  <w:abstractNum w:abstractNumId="18">
    <w:nsid w:val="55E757A3"/>
    <w:multiLevelType w:val="multilevel"/>
    <w:tmpl w:val="529470DE"/>
    <w:lvl w:ilvl="0">
      <w:start w:val="7"/>
      <w:numFmt w:val="decimal"/>
      <w:lvlText w:val="%1"/>
      <w:lvlJc w:val="left"/>
      <w:pPr>
        <w:tabs>
          <w:tab w:val="num" w:pos="0"/>
        </w:tabs>
        <w:ind w:left="360" w:hanging="360"/>
      </w:pPr>
      <w:rPr>
        <w:rFonts w:hint="default"/>
      </w:rPr>
    </w:lvl>
    <w:lvl w:ilvl="1">
      <w:start w:val="4"/>
      <w:numFmt w:val="decimal"/>
      <w:lvlText w:val="%1.%2"/>
      <w:lvlJc w:val="left"/>
      <w:pPr>
        <w:tabs>
          <w:tab w:val="num" w:pos="0"/>
        </w:tabs>
        <w:ind w:left="1080" w:hanging="360"/>
      </w:pPr>
      <w:rPr>
        <w:rFonts w:hint="default"/>
      </w:rPr>
    </w:lvl>
    <w:lvl w:ilvl="2">
      <w:start w:val="1"/>
      <w:numFmt w:val="decimal"/>
      <w:lvlText w:val="%1.%2.%3"/>
      <w:lvlJc w:val="left"/>
      <w:pPr>
        <w:tabs>
          <w:tab w:val="num" w:pos="0"/>
        </w:tabs>
        <w:ind w:left="2160" w:hanging="720"/>
      </w:pPr>
      <w:rPr>
        <w:rFonts w:hint="default"/>
      </w:rPr>
    </w:lvl>
    <w:lvl w:ilvl="3">
      <w:start w:val="1"/>
      <w:numFmt w:val="decimal"/>
      <w:lvlText w:val="%1.%2.%3.%4"/>
      <w:lvlJc w:val="left"/>
      <w:pPr>
        <w:tabs>
          <w:tab w:val="num" w:pos="0"/>
        </w:tabs>
        <w:ind w:left="2880" w:hanging="720"/>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4680" w:hanging="108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480" w:hanging="1440"/>
      </w:pPr>
      <w:rPr>
        <w:rFonts w:hint="default"/>
      </w:rPr>
    </w:lvl>
    <w:lvl w:ilvl="8">
      <w:start w:val="1"/>
      <w:numFmt w:val="decimal"/>
      <w:lvlText w:val="%1.%2.%3.%4.%5.%6.%7.%8.%9"/>
      <w:lvlJc w:val="left"/>
      <w:pPr>
        <w:tabs>
          <w:tab w:val="num" w:pos="0"/>
        </w:tabs>
        <w:ind w:left="7560" w:hanging="1800"/>
      </w:pPr>
      <w:rPr>
        <w:rFonts w:hint="default"/>
      </w:rPr>
    </w:lvl>
  </w:abstractNum>
  <w:abstractNum w:abstractNumId="19">
    <w:nsid w:val="72D3538E"/>
    <w:multiLevelType w:val="multilevel"/>
    <w:tmpl w:val="0FCC6BF8"/>
    <w:lvl w:ilvl="0">
      <w:start w:val="6"/>
      <w:numFmt w:val="decimal"/>
      <w:lvlText w:val="%1"/>
      <w:lvlJc w:val="left"/>
      <w:pPr>
        <w:tabs>
          <w:tab w:val="num" w:pos="0"/>
        </w:tabs>
        <w:ind w:left="360" w:hanging="360"/>
      </w:pPr>
      <w:rPr>
        <w:rFonts w:hint="default"/>
      </w:rPr>
    </w:lvl>
    <w:lvl w:ilvl="1">
      <w:start w:val="3"/>
      <w:numFmt w:val="decimal"/>
      <w:lvlText w:val="%1.%2"/>
      <w:lvlJc w:val="left"/>
      <w:pPr>
        <w:tabs>
          <w:tab w:val="num" w:pos="0"/>
        </w:tabs>
        <w:ind w:left="1080" w:hanging="360"/>
      </w:pPr>
      <w:rPr>
        <w:rFonts w:hint="default"/>
      </w:rPr>
    </w:lvl>
    <w:lvl w:ilvl="2">
      <w:start w:val="1"/>
      <w:numFmt w:val="decimal"/>
      <w:lvlText w:val="%1.%2.%3"/>
      <w:lvlJc w:val="left"/>
      <w:pPr>
        <w:tabs>
          <w:tab w:val="num" w:pos="0"/>
        </w:tabs>
        <w:ind w:left="2160" w:hanging="720"/>
      </w:pPr>
      <w:rPr>
        <w:rFonts w:hint="default"/>
      </w:rPr>
    </w:lvl>
    <w:lvl w:ilvl="3">
      <w:start w:val="1"/>
      <w:numFmt w:val="decimal"/>
      <w:lvlText w:val="%1.%2.%3.%4"/>
      <w:lvlJc w:val="left"/>
      <w:pPr>
        <w:tabs>
          <w:tab w:val="num" w:pos="0"/>
        </w:tabs>
        <w:ind w:left="2880" w:hanging="720"/>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4680" w:hanging="108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480" w:hanging="1440"/>
      </w:pPr>
      <w:rPr>
        <w:rFonts w:hint="default"/>
      </w:rPr>
    </w:lvl>
    <w:lvl w:ilvl="8">
      <w:start w:val="1"/>
      <w:numFmt w:val="decimal"/>
      <w:lvlText w:val="%1.%2.%3.%4.%5.%6.%7.%8.%9"/>
      <w:lvlJc w:val="left"/>
      <w:pPr>
        <w:tabs>
          <w:tab w:val="num" w:pos="0"/>
        </w:tabs>
        <w:ind w:left="7560" w:hanging="1800"/>
      </w:pPr>
      <w:rPr>
        <w:rFonts w:hint="default"/>
      </w:rPr>
    </w:lvl>
  </w:abstractNum>
  <w:abstractNum w:abstractNumId="20">
    <w:nsid w:val="75FB6D6D"/>
    <w:multiLevelType w:val="singleLevel"/>
    <w:tmpl w:val="00000009"/>
    <w:lvl w:ilvl="0">
      <w:start w:val="1"/>
      <w:numFmt w:val="decimal"/>
      <w:lvlText w:val="%1."/>
      <w:lvlJc w:val="left"/>
      <w:pPr>
        <w:tabs>
          <w:tab w:val="num" w:pos="0"/>
        </w:tabs>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0"/>
  </w:num>
  <w:num w:numId="11">
    <w:abstractNumId w:val="13"/>
  </w:num>
  <w:num w:numId="12">
    <w:abstractNumId w:val="20"/>
  </w:num>
  <w:num w:numId="13">
    <w:abstractNumId w:val="12"/>
  </w:num>
  <w:num w:numId="14">
    <w:abstractNumId w:val="17"/>
  </w:num>
  <w:num w:numId="15">
    <w:abstractNumId w:val="16"/>
  </w:num>
  <w:num w:numId="16">
    <w:abstractNumId w:val="14"/>
  </w:num>
  <w:num w:numId="17">
    <w:abstractNumId w:val="10"/>
  </w:num>
  <w:num w:numId="18">
    <w:abstractNumId w:val="15"/>
  </w:num>
  <w:num w:numId="19">
    <w:abstractNumId w:val="18"/>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7BB"/>
    <w:rsid w:val="00026B2C"/>
    <w:rsid w:val="000431C7"/>
    <w:rsid w:val="000638BF"/>
    <w:rsid w:val="00067E09"/>
    <w:rsid w:val="000706CF"/>
    <w:rsid w:val="000A41CB"/>
    <w:rsid w:val="000D35D8"/>
    <w:rsid w:val="000D5683"/>
    <w:rsid w:val="000F3923"/>
    <w:rsid w:val="000F70AF"/>
    <w:rsid w:val="00100162"/>
    <w:rsid w:val="001005AD"/>
    <w:rsid w:val="0010679F"/>
    <w:rsid w:val="00106A36"/>
    <w:rsid w:val="001248C8"/>
    <w:rsid w:val="00145216"/>
    <w:rsid w:val="001521D3"/>
    <w:rsid w:val="0015569D"/>
    <w:rsid w:val="00160FE4"/>
    <w:rsid w:val="00175272"/>
    <w:rsid w:val="00190A32"/>
    <w:rsid w:val="001A1275"/>
    <w:rsid w:val="001C48B9"/>
    <w:rsid w:val="001C5A6B"/>
    <w:rsid w:val="001E3CFB"/>
    <w:rsid w:val="001F2AF1"/>
    <w:rsid w:val="00207B56"/>
    <w:rsid w:val="0022005A"/>
    <w:rsid w:val="00222D21"/>
    <w:rsid w:val="00227D4D"/>
    <w:rsid w:val="0023749A"/>
    <w:rsid w:val="0025568A"/>
    <w:rsid w:val="00263A38"/>
    <w:rsid w:val="002773CF"/>
    <w:rsid w:val="00290CE5"/>
    <w:rsid w:val="00295BCD"/>
    <w:rsid w:val="00297A7A"/>
    <w:rsid w:val="00297A86"/>
    <w:rsid w:val="002A34E1"/>
    <w:rsid w:val="002B70D2"/>
    <w:rsid w:val="002D71DB"/>
    <w:rsid w:val="002F0AC5"/>
    <w:rsid w:val="00315931"/>
    <w:rsid w:val="003237FB"/>
    <w:rsid w:val="00323D5C"/>
    <w:rsid w:val="003275C0"/>
    <w:rsid w:val="00333046"/>
    <w:rsid w:val="00333C7F"/>
    <w:rsid w:val="00336DF1"/>
    <w:rsid w:val="0034337C"/>
    <w:rsid w:val="00354541"/>
    <w:rsid w:val="00356F96"/>
    <w:rsid w:val="00357492"/>
    <w:rsid w:val="00380E62"/>
    <w:rsid w:val="00385467"/>
    <w:rsid w:val="00387203"/>
    <w:rsid w:val="003A5E61"/>
    <w:rsid w:val="003B09BB"/>
    <w:rsid w:val="003D63EC"/>
    <w:rsid w:val="003E7289"/>
    <w:rsid w:val="003E7A4C"/>
    <w:rsid w:val="003F1606"/>
    <w:rsid w:val="003F26CE"/>
    <w:rsid w:val="004163B1"/>
    <w:rsid w:val="004335A7"/>
    <w:rsid w:val="004504F0"/>
    <w:rsid w:val="004552BB"/>
    <w:rsid w:val="00462409"/>
    <w:rsid w:val="00470EB0"/>
    <w:rsid w:val="00480A02"/>
    <w:rsid w:val="0048648D"/>
    <w:rsid w:val="004B13E1"/>
    <w:rsid w:val="004C6DCB"/>
    <w:rsid w:val="004C72DA"/>
    <w:rsid w:val="004C7D49"/>
    <w:rsid w:val="004D55E5"/>
    <w:rsid w:val="00505C1D"/>
    <w:rsid w:val="005257CC"/>
    <w:rsid w:val="0053305B"/>
    <w:rsid w:val="005720AD"/>
    <w:rsid w:val="00580693"/>
    <w:rsid w:val="005852BE"/>
    <w:rsid w:val="005947ED"/>
    <w:rsid w:val="005A2563"/>
    <w:rsid w:val="005B2A02"/>
    <w:rsid w:val="005C6904"/>
    <w:rsid w:val="005C6C08"/>
    <w:rsid w:val="005D0F86"/>
    <w:rsid w:val="005E364F"/>
    <w:rsid w:val="005E6CC2"/>
    <w:rsid w:val="005F28C8"/>
    <w:rsid w:val="00600405"/>
    <w:rsid w:val="006007BB"/>
    <w:rsid w:val="00600D56"/>
    <w:rsid w:val="00605B26"/>
    <w:rsid w:val="00620356"/>
    <w:rsid w:val="006274A7"/>
    <w:rsid w:val="00633CE4"/>
    <w:rsid w:val="00647D09"/>
    <w:rsid w:val="0065717A"/>
    <w:rsid w:val="006612B0"/>
    <w:rsid w:val="00674D28"/>
    <w:rsid w:val="0068405F"/>
    <w:rsid w:val="006B57C1"/>
    <w:rsid w:val="006C4EF7"/>
    <w:rsid w:val="006E3E6F"/>
    <w:rsid w:val="006E4409"/>
    <w:rsid w:val="007004AF"/>
    <w:rsid w:val="007005AE"/>
    <w:rsid w:val="007076F7"/>
    <w:rsid w:val="0072054C"/>
    <w:rsid w:val="0073271A"/>
    <w:rsid w:val="00733215"/>
    <w:rsid w:val="00745695"/>
    <w:rsid w:val="00750653"/>
    <w:rsid w:val="007508D6"/>
    <w:rsid w:val="0076332F"/>
    <w:rsid w:val="007819C3"/>
    <w:rsid w:val="00787E98"/>
    <w:rsid w:val="007A31AF"/>
    <w:rsid w:val="007B7C21"/>
    <w:rsid w:val="007D36BA"/>
    <w:rsid w:val="007E477C"/>
    <w:rsid w:val="007E70CD"/>
    <w:rsid w:val="007F487E"/>
    <w:rsid w:val="008051E7"/>
    <w:rsid w:val="00831538"/>
    <w:rsid w:val="00844663"/>
    <w:rsid w:val="00844DE8"/>
    <w:rsid w:val="00847C79"/>
    <w:rsid w:val="00876044"/>
    <w:rsid w:val="00876904"/>
    <w:rsid w:val="00876B11"/>
    <w:rsid w:val="008908AD"/>
    <w:rsid w:val="008D5F7A"/>
    <w:rsid w:val="0091634C"/>
    <w:rsid w:val="00925BCF"/>
    <w:rsid w:val="00942540"/>
    <w:rsid w:val="0096268D"/>
    <w:rsid w:val="00964091"/>
    <w:rsid w:val="00980639"/>
    <w:rsid w:val="00986602"/>
    <w:rsid w:val="0099034A"/>
    <w:rsid w:val="00993740"/>
    <w:rsid w:val="009A2841"/>
    <w:rsid w:val="009A49BE"/>
    <w:rsid w:val="009B19CB"/>
    <w:rsid w:val="009C02A3"/>
    <w:rsid w:val="009C1E46"/>
    <w:rsid w:val="009E5BA8"/>
    <w:rsid w:val="00A30DB1"/>
    <w:rsid w:val="00A42123"/>
    <w:rsid w:val="00A4361B"/>
    <w:rsid w:val="00A4546A"/>
    <w:rsid w:val="00A47EA4"/>
    <w:rsid w:val="00A545A1"/>
    <w:rsid w:val="00A8601D"/>
    <w:rsid w:val="00A9023A"/>
    <w:rsid w:val="00AB4135"/>
    <w:rsid w:val="00AE0C82"/>
    <w:rsid w:val="00AE7915"/>
    <w:rsid w:val="00AF0729"/>
    <w:rsid w:val="00B023A0"/>
    <w:rsid w:val="00B31FA1"/>
    <w:rsid w:val="00B56615"/>
    <w:rsid w:val="00B56EF0"/>
    <w:rsid w:val="00B604EE"/>
    <w:rsid w:val="00B61B98"/>
    <w:rsid w:val="00B71D30"/>
    <w:rsid w:val="00B84FF5"/>
    <w:rsid w:val="00BA31D1"/>
    <w:rsid w:val="00BC49DD"/>
    <w:rsid w:val="00BD390C"/>
    <w:rsid w:val="00C205E6"/>
    <w:rsid w:val="00C25ABD"/>
    <w:rsid w:val="00C3559A"/>
    <w:rsid w:val="00C40C18"/>
    <w:rsid w:val="00CA3CCC"/>
    <w:rsid w:val="00CB5DA5"/>
    <w:rsid w:val="00D06458"/>
    <w:rsid w:val="00D239B3"/>
    <w:rsid w:val="00D26A29"/>
    <w:rsid w:val="00D40FE9"/>
    <w:rsid w:val="00D43535"/>
    <w:rsid w:val="00D515DB"/>
    <w:rsid w:val="00D97294"/>
    <w:rsid w:val="00DB13D8"/>
    <w:rsid w:val="00DB3A6F"/>
    <w:rsid w:val="00DD1F7E"/>
    <w:rsid w:val="00DE5934"/>
    <w:rsid w:val="00DE7B2C"/>
    <w:rsid w:val="00DF4651"/>
    <w:rsid w:val="00E03129"/>
    <w:rsid w:val="00E05876"/>
    <w:rsid w:val="00E12FEF"/>
    <w:rsid w:val="00E31D0C"/>
    <w:rsid w:val="00E43E87"/>
    <w:rsid w:val="00E44DFE"/>
    <w:rsid w:val="00E60690"/>
    <w:rsid w:val="00E7433E"/>
    <w:rsid w:val="00EA0AAD"/>
    <w:rsid w:val="00EA309A"/>
    <w:rsid w:val="00EB6350"/>
    <w:rsid w:val="00ED11A5"/>
    <w:rsid w:val="00EE2E8F"/>
    <w:rsid w:val="00EF67BE"/>
    <w:rsid w:val="00F01713"/>
    <w:rsid w:val="00F1197C"/>
    <w:rsid w:val="00F136E6"/>
    <w:rsid w:val="00F17DB8"/>
    <w:rsid w:val="00F424A8"/>
    <w:rsid w:val="00F55C31"/>
    <w:rsid w:val="00F61247"/>
    <w:rsid w:val="00F651C5"/>
    <w:rsid w:val="00F909D9"/>
    <w:rsid w:val="00FB3E85"/>
    <w:rsid w:val="00FD57DD"/>
    <w:rsid w:val="00FE4A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1AAD16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MS Mincho"/>
      <w:lang w:val="en-AU" w:eastAsia="ar-SA"/>
    </w:rPr>
  </w:style>
  <w:style w:type="paragraph" w:styleId="Heading1">
    <w:name w:val="heading 1"/>
    <w:basedOn w:val="Normal"/>
    <w:next w:val="Normal"/>
    <w:uiPriority w:val="9"/>
    <w:qFormat/>
    <w:pPr>
      <w:keepNext/>
      <w:numPr>
        <w:numId w:val="1"/>
      </w:numPr>
      <w:jc w:val="center"/>
      <w:outlineLvl w:val="0"/>
    </w:pPr>
    <w:rPr>
      <w:sz w:val="24"/>
    </w:rPr>
  </w:style>
  <w:style w:type="paragraph" w:styleId="Heading7">
    <w:name w:val="heading 7"/>
    <w:basedOn w:val="Normal"/>
    <w:next w:val="Normal"/>
    <w:qFormat/>
    <w:pPr>
      <w:keepNext/>
      <w:numPr>
        <w:ilvl w:val="6"/>
        <w:numId w:val="1"/>
      </w:numPr>
      <w:spacing w:line="360" w:lineRule="auto"/>
      <w:ind w:left="360" w:firstLine="0"/>
      <w:jc w:val="center"/>
      <w:outlineLvl w:val="6"/>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rPr>
  </w:style>
  <w:style w:type="character" w:customStyle="1" w:styleId="WW8Num1z2">
    <w:name w:val="WW8Num1z2"/>
    <w:rPr>
      <w:rFonts w:ascii="Courier New" w:hAnsi="Courier New" w:cs="Courier New"/>
    </w:rPr>
  </w:style>
  <w:style w:type="character" w:customStyle="1" w:styleId="WW8Num1z3">
    <w:name w:val="WW8Num1z3"/>
    <w:rPr>
      <w:rFonts w:ascii="Wingdings" w:hAnsi="Wingdings" w:cs="Wingdings"/>
    </w:rPr>
  </w:style>
  <w:style w:type="character" w:customStyle="1" w:styleId="WW8Num3z0">
    <w:name w:val="WW8Num3z0"/>
    <w:rPr>
      <w:b w:val="0"/>
    </w:rPr>
  </w:style>
  <w:style w:type="character" w:customStyle="1" w:styleId="WW8Num6z0">
    <w:name w:val="WW8Num6z0"/>
    <w:rPr>
      <w:rFonts w:ascii="Symbol" w:hAnsi="Symbol" w:cs="Symbol"/>
    </w:rPr>
  </w:style>
  <w:style w:type="character" w:customStyle="1" w:styleId="WW8Num6z1">
    <w:name w:val="WW8Num6z1"/>
    <w:rPr>
      <w:rFonts w:ascii="Courier New" w:hAnsi="Courier New" w:cs="Wingdings"/>
    </w:rPr>
  </w:style>
  <w:style w:type="character" w:customStyle="1" w:styleId="WW8Num6z2">
    <w:name w:val="WW8Num6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5z0">
    <w:name w:val="WW8Num15z0"/>
    <w:rPr>
      <w:rFonts w:ascii="Symbol" w:hAnsi="Symbol" w:cs="Symbol"/>
    </w:rPr>
  </w:style>
  <w:style w:type="character" w:customStyle="1" w:styleId="WW8Num15z1">
    <w:name w:val="WW8Num15z1"/>
    <w:rPr>
      <w:rFonts w:ascii="Courier New" w:hAnsi="Courier New" w:cs="Wingdings"/>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BodyTextIndentChar">
    <w:name w:val="Body Text Indent Char"/>
    <w:rPr>
      <w:rFonts w:ascii="Times New Roman" w:eastAsia="MS Mincho" w:hAnsi="Times New Roman" w:cs="Times New Roman"/>
      <w:sz w:val="24"/>
      <w:szCs w:val="20"/>
      <w:lang w:val="en-US"/>
    </w:rPr>
  </w:style>
  <w:style w:type="character" w:customStyle="1" w:styleId="BalloonTextChar">
    <w:name w:val="Balloon Text Char"/>
    <w:rPr>
      <w:rFonts w:ascii="Tahoma" w:eastAsia="MS Mincho" w:hAnsi="Tahoma" w:cs="Tahoma"/>
      <w:sz w:val="16"/>
      <w:szCs w:val="16"/>
      <w:lang w:val="en-AU"/>
    </w:rPr>
  </w:style>
  <w:style w:type="character" w:customStyle="1" w:styleId="HeaderChar">
    <w:name w:val="Header Char"/>
    <w:rPr>
      <w:rFonts w:ascii="Times New Roman" w:eastAsia="MS Mincho" w:hAnsi="Times New Roman" w:cs="Times New Roman"/>
      <w:sz w:val="20"/>
      <w:szCs w:val="20"/>
      <w:lang w:val="en-AU"/>
    </w:rPr>
  </w:style>
  <w:style w:type="character" w:customStyle="1" w:styleId="FooterChar">
    <w:name w:val="Footer Char"/>
    <w:rPr>
      <w:rFonts w:ascii="Times New Roman" w:eastAsia="MS Mincho" w:hAnsi="Times New Roman" w:cs="Times New Roman"/>
      <w:sz w:val="20"/>
      <w:szCs w:val="20"/>
      <w:lang w:val="en-AU"/>
    </w:rPr>
  </w:style>
  <w:style w:type="character" w:styleId="PageNumber">
    <w:name w:val="page number"/>
    <w:basedOn w:val="DefaultParagraphFont"/>
  </w:style>
  <w:style w:type="character" w:customStyle="1" w:styleId="Heading1Char">
    <w:name w:val="Heading 1 Char"/>
    <w:uiPriority w:val="9"/>
    <w:rPr>
      <w:rFonts w:ascii="Times New Roman" w:eastAsia="MS Mincho" w:hAnsi="Times New Roman" w:cs="Times New Roman"/>
      <w:sz w:val="24"/>
      <w:szCs w:val="20"/>
      <w:lang w:val="en-AU"/>
    </w:rPr>
  </w:style>
  <w:style w:type="character" w:customStyle="1" w:styleId="Heading7Char">
    <w:name w:val="Heading 7 Char"/>
    <w:rPr>
      <w:rFonts w:ascii="Times New Roman" w:eastAsia="MS Mincho" w:hAnsi="Times New Roman" w:cs="Times New Roman"/>
      <w:sz w:val="24"/>
      <w:szCs w:val="20"/>
      <w:lang w:val="en-US"/>
    </w:rPr>
  </w:style>
  <w:style w:type="character" w:customStyle="1" w:styleId="TitleChar">
    <w:name w:val="Title Char"/>
    <w:rPr>
      <w:rFonts w:ascii="Times New Roman" w:eastAsia="MS Mincho" w:hAnsi="Times New Roman" w:cs="Times New Roman"/>
      <w:b/>
      <w:sz w:val="24"/>
      <w:szCs w:val="20"/>
      <w:lang w:val="en-US"/>
    </w:rPr>
  </w:style>
  <w:style w:type="character" w:customStyle="1" w:styleId="apple-style-span">
    <w:name w:val="apple-style-span"/>
  </w:style>
  <w:style w:type="character" w:customStyle="1" w:styleId="MediumGrid11">
    <w:name w:val="Medium Grid 11"/>
    <w:rPr>
      <w:color w:val="808080"/>
    </w:rPr>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after="120"/>
    </w:pPr>
    <w:rPr>
      <w:rFonts w:ascii="Arial" w:eastAsia="Arial Unicode MS" w:hAnsi="Arial" w:cs="Arial Unicode M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qFormat/>
    <w:pPr>
      <w:spacing w:after="200"/>
    </w:pPr>
    <w:rPr>
      <w:b/>
      <w:bCs/>
      <w:color w:val="4F81BD"/>
      <w:sz w:val="18"/>
      <w:szCs w:val="18"/>
    </w:rPr>
  </w:style>
  <w:style w:type="paragraph" w:customStyle="1" w:styleId="Index">
    <w:name w:val="Index"/>
    <w:basedOn w:val="Normal"/>
    <w:pPr>
      <w:suppressLineNumbers/>
    </w:pPr>
  </w:style>
  <w:style w:type="paragraph" w:styleId="BodyTextIndent">
    <w:name w:val="Body Text Indent"/>
    <w:basedOn w:val="Normal"/>
    <w:pPr>
      <w:spacing w:line="360" w:lineRule="auto"/>
      <w:ind w:left="360"/>
      <w:jc w:val="both"/>
    </w:pPr>
    <w:rPr>
      <w:sz w:val="24"/>
      <w:lang w:val="en-US"/>
    </w:rPr>
  </w:style>
  <w:style w:type="paragraph" w:styleId="BalloonText">
    <w:name w:val="Balloon Text"/>
    <w:basedOn w:val="Normal"/>
    <w:rPr>
      <w:rFonts w:ascii="Tahoma" w:hAnsi="Tahoma" w:cs="Tahoma"/>
      <w:sz w:val="16"/>
      <w:szCs w:val="16"/>
    </w:rPr>
  </w:style>
  <w:style w:type="paragraph" w:customStyle="1" w:styleId="ColorfulList-Accent11">
    <w:name w:val="Colorful List - Accent 11"/>
    <w:basedOn w:val="Normal"/>
    <w:pPr>
      <w:ind w:left="720"/>
    </w:pPr>
  </w:style>
  <w:style w:type="paragraph" w:styleId="Header">
    <w:name w:val="header"/>
    <w:basedOn w:val="Normal"/>
  </w:style>
  <w:style w:type="paragraph" w:styleId="Footer">
    <w:name w:val="footer"/>
    <w:basedOn w:val="Normal"/>
  </w:style>
  <w:style w:type="paragraph" w:styleId="Title">
    <w:name w:val="Title"/>
    <w:basedOn w:val="Normal"/>
    <w:next w:val="Subtitle"/>
    <w:qFormat/>
    <w:pPr>
      <w:spacing w:line="360" w:lineRule="auto"/>
      <w:jc w:val="center"/>
    </w:pPr>
    <w:rPr>
      <w:b/>
      <w:sz w:val="24"/>
      <w:lang w:val="en-US"/>
    </w:rPr>
  </w:style>
  <w:style w:type="paragraph" w:styleId="Subtitle">
    <w:name w:val="Subtitle"/>
    <w:basedOn w:val="Heading"/>
    <w:next w:val="BodyText"/>
    <w:qFormat/>
    <w:pPr>
      <w:jc w:val="center"/>
    </w:pPr>
    <w:rPr>
      <w:i/>
      <w:iCs/>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CommentReference">
    <w:name w:val="annotation reference"/>
    <w:uiPriority w:val="99"/>
    <w:semiHidden/>
    <w:unhideWhenUsed/>
    <w:rsid w:val="00227D4D"/>
    <w:rPr>
      <w:sz w:val="16"/>
      <w:szCs w:val="16"/>
    </w:rPr>
  </w:style>
  <w:style w:type="paragraph" w:styleId="CommentText">
    <w:name w:val="annotation text"/>
    <w:basedOn w:val="Normal"/>
    <w:link w:val="CommentTextChar"/>
    <w:uiPriority w:val="99"/>
    <w:semiHidden/>
    <w:unhideWhenUsed/>
    <w:rsid w:val="00227D4D"/>
  </w:style>
  <w:style w:type="character" w:customStyle="1" w:styleId="CommentTextChar">
    <w:name w:val="Comment Text Char"/>
    <w:link w:val="CommentText"/>
    <w:uiPriority w:val="99"/>
    <w:semiHidden/>
    <w:rsid w:val="00227D4D"/>
    <w:rPr>
      <w:rFonts w:eastAsia="MS Mincho"/>
      <w:lang w:val="en-AU" w:eastAsia="ar-SA"/>
    </w:rPr>
  </w:style>
  <w:style w:type="paragraph" w:styleId="CommentSubject">
    <w:name w:val="annotation subject"/>
    <w:basedOn w:val="CommentText"/>
    <w:next w:val="CommentText"/>
    <w:link w:val="CommentSubjectChar"/>
    <w:uiPriority w:val="99"/>
    <w:semiHidden/>
    <w:unhideWhenUsed/>
    <w:rsid w:val="00227D4D"/>
    <w:rPr>
      <w:b/>
      <w:bCs/>
    </w:rPr>
  </w:style>
  <w:style w:type="character" w:customStyle="1" w:styleId="CommentSubjectChar">
    <w:name w:val="Comment Subject Char"/>
    <w:link w:val="CommentSubject"/>
    <w:uiPriority w:val="99"/>
    <w:semiHidden/>
    <w:rsid w:val="00227D4D"/>
    <w:rPr>
      <w:rFonts w:eastAsia="MS Mincho"/>
      <w:b/>
      <w:bCs/>
      <w:lang w:val="en-AU" w:eastAsia="ar-SA"/>
    </w:rPr>
  </w:style>
  <w:style w:type="paragraph" w:styleId="HTMLPreformatted">
    <w:name w:val="HTML Preformatted"/>
    <w:basedOn w:val="Normal"/>
    <w:link w:val="HTMLPreformattedChar"/>
    <w:uiPriority w:val="99"/>
    <w:semiHidden/>
    <w:unhideWhenUsed/>
    <w:rsid w:val="00F424A8"/>
    <w:rPr>
      <w:rFonts w:ascii="Courier New" w:hAnsi="Courier New"/>
    </w:rPr>
  </w:style>
  <w:style w:type="character" w:customStyle="1" w:styleId="HTMLPreformattedChar">
    <w:name w:val="HTML Preformatted Char"/>
    <w:link w:val="HTMLPreformatted"/>
    <w:uiPriority w:val="99"/>
    <w:semiHidden/>
    <w:rsid w:val="00F424A8"/>
    <w:rPr>
      <w:rFonts w:ascii="Courier New" w:eastAsia="MS Mincho" w:hAnsi="Courier New" w:cs="Courier New"/>
      <w:lang w:val="en-AU" w:eastAsia="ar-SA"/>
    </w:rPr>
  </w:style>
  <w:style w:type="character" w:styleId="Hyperlink">
    <w:name w:val="Hyperlink"/>
    <w:uiPriority w:val="99"/>
    <w:unhideWhenUsed/>
    <w:rsid w:val="00F424A8"/>
    <w:rPr>
      <w:color w:val="0000FF"/>
      <w:u w:val="single"/>
    </w:rPr>
  </w:style>
  <w:style w:type="paragraph" w:styleId="Bibliography">
    <w:name w:val="Bibliography"/>
    <w:basedOn w:val="Normal"/>
    <w:next w:val="Normal"/>
    <w:uiPriority w:val="37"/>
    <w:unhideWhenUsed/>
    <w:rsid w:val="001752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MS Mincho"/>
      <w:lang w:val="en-AU" w:eastAsia="ar-SA"/>
    </w:rPr>
  </w:style>
  <w:style w:type="paragraph" w:styleId="Heading1">
    <w:name w:val="heading 1"/>
    <w:basedOn w:val="Normal"/>
    <w:next w:val="Normal"/>
    <w:uiPriority w:val="9"/>
    <w:qFormat/>
    <w:pPr>
      <w:keepNext/>
      <w:numPr>
        <w:numId w:val="1"/>
      </w:numPr>
      <w:jc w:val="center"/>
      <w:outlineLvl w:val="0"/>
    </w:pPr>
    <w:rPr>
      <w:sz w:val="24"/>
    </w:rPr>
  </w:style>
  <w:style w:type="paragraph" w:styleId="Heading7">
    <w:name w:val="heading 7"/>
    <w:basedOn w:val="Normal"/>
    <w:next w:val="Normal"/>
    <w:qFormat/>
    <w:pPr>
      <w:keepNext/>
      <w:numPr>
        <w:ilvl w:val="6"/>
        <w:numId w:val="1"/>
      </w:numPr>
      <w:spacing w:line="360" w:lineRule="auto"/>
      <w:ind w:left="360" w:firstLine="0"/>
      <w:jc w:val="center"/>
      <w:outlineLvl w:val="6"/>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rPr>
  </w:style>
  <w:style w:type="character" w:customStyle="1" w:styleId="WW8Num1z2">
    <w:name w:val="WW8Num1z2"/>
    <w:rPr>
      <w:rFonts w:ascii="Courier New" w:hAnsi="Courier New" w:cs="Courier New"/>
    </w:rPr>
  </w:style>
  <w:style w:type="character" w:customStyle="1" w:styleId="WW8Num1z3">
    <w:name w:val="WW8Num1z3"/>
    <w:rPr>
      <w:rFonts w:ascii="Wingdings" w:hAnsi="Wingdings" w:cs="Wingdings"/>
    </w:rPr>
  </w:style>
  <w:style w:type="character" w:customStyle="1" w:styleId="WW8Num3z0">
    <w:name w:val="WW8Num3z0"/>
    <w:rPr>
      <w:b w:val="0"/>
    </w:rPr>
  </w:style>
  <w:style w:type="character" w:customStyle="1" w:styleId="WW8Num6z0">
    <w:name w:val="WW8Num6z0"/>
    <w:rPr>
      <w:rFonts w:ascii="Symbol" w:hAnsi="Symbol" w:cs="Symbol"/>
    </w:rPr>
  </w:style>
  <w:style w:type="character" w:customStyle="1" w:styleId="WW8Num6z1">
    <w:name w:val="WW8Num6z1"/>
    <w:rPr>
      <w:rFonts w:ascii="Courier New" w:hAnsi="Courier New" w:cs="Wingdings"/>
    </w:rPr>
  </w:style>
  <w:style w:type="character" w:customStyle="1" w:styleId="WW8Num6z2">
    <w:name w:val="WW8Num6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5z0">
    <w:name w:val="WW8Num15z0"/>
    <w:rPr>
      <w:rFonts w:ascii="Symbol" w:hAnsi="Symbol" w:cs="Symbol"/>
    </w:rPr>
  </w:style>
  <w:style w:type="character" w:customStyle="1" w:styleId="WW8Num15z1">
    <w:name w:val="WW8Num15z1"/>
    <w:rPr>
      <w:rFonts w:ascii="Courier New" w:hAnsi="Courier New" w:cs="Wingdings"/>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BodyTextIndentChar">
    <w:name w:val="Body Text Indent Char"/>
    <w:rPr>
      <w:rFonts w:ascii="Times New Roman" w:eastAsia="MS Mincho" w:hAnsi="Times New Roman" w:cs="Times New Roman"/>
      <w:sz w:val="24"/>
      <w:szCs w:val="20"/>
      <w:lang w:val="en-US"/>
    </w:rPr>
  </w:style>
  <w:style w:type="character" w:customStyle="1" w:styleId="BalloonTextChar">
    <w:name w:val="Balloon Text Char"/>
    <w:rPr>
      <w:rFonts w:ascii="Tahoma" w:eastAsia="MS Mincho" w:hAnsi="Tahoma" w:cs="Tahoma"/>
      <w:sz w:val="16"/>
      <w:szCs w:val="16"/>
      <w:lang w:val="en-AU"/>
    </w:rPr>
  </w:style>
  <w:style w:type="character" w:customStyle="1" w:styleId="HeaderChar">
    <w:name w:val="Header Char"/>
    <w:rPr>
      <w:rFonts w:ascii="Times New Roman" w:eastAsia="MS Mincho" w:hAnsi="Times New Roman" w:cs="Times New Roman"/>
      <w:sz w:val="20"/>
      <w:szCs w:val="20"/>
      <w:lang w:val="en-AU"/>
    </w:rPr>
  </w:style>
  <w:style w:type="character" w:customStyle="1" w:styleId="FooterChar">
    <w:name w:val="Footer Char"/>
    <w:rPr>
      <w:rFonts w:ascii="Times New Roman" w:eastAsia="MS Mincho" w:hAnsi="Times New Roman" w:cs="Times New Roman"/>
      <w:sz w:val="20"/>
      <w:szCs w:val="20"/>
      <w:lang w:val="en-AU"/>
    </w:rPr>
  </w:style>
  <w:style w:type="character" w:styleId="PageNumber">
    <w:name w:val="page number"/>
    <w:basedOn w:val="DefaultParagraphFont"/>
  </w:style>
  <w:style w:type="character" w:customStyle="1" w:styleId="Heading1Char">
    <w:name w:val="Heading 1 Char"/>
    <w:uiPriority w:val="9"/>
    <w:rPr>
      <w:rFonts w:ascii="Times New Roman" w:eastAsia="MS Mincho" w:hAnsi="Times New Roman" w:cs="Times New Roman"/>
      <w:sz w:val="24"/>
      <w:szCs w:val="20"/>
      <w:lang w:val="en-AU"/>
    </w:rPr>
  </w:style>
  <w:style w:type="character" w:customStyle="1" w:styleId="Heading7Char">
    <w:name w:val="Heading 7 Char"/>
    <w:rPr>
      <w:rFonts w:ascii="Times New Roman" w:eastAsia="MS Mincho" w:hAnsi="Times New Roman" w:cs="Times New Roman"/>
      <w:sz w:val="24"/>
      <w:szCs w:val="20"/>
      <w:lang w:val="en-US"/>
    </w:rPr>
  </w:style>
  <w:style w:type="character" w:customStyle="1" w:styleId="TitleChar">
    <w:name w:val="Title Char"/>
    <w:rPr>
      <w:rFonts w:ascii="Times New Roman" w:eastAsia="MS Mincho" w:hAnsi="Times New Roman" w:cs="Times New Roman"/>
      <w:b/>
      <w:sz w:val="24"/>
      <w:szCs w:val="20"/>
      <w:lang w:val="en-US"/>
    </w:rPr>
  </w:style>
  <w:style w:type="character" w:customStyle="1" w:styleId="apple-style-span">
    <w:name w:val="apple-style-span"/>
  </w:style>
  <w:style w:type="character" w:customStyle="1" w:styleId="MediumGrid11">
    <w:name w:val="Medium Grid 11"/>
    <w:rPr>
      <w:color w:val="808080"/>
    </w:rPr>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after="120"/>
    </w:pPr>
    <w:rPr>
      <w:rFonts w:ascii="Arial" w:eastAsia="Arial Unicode MS" w:hAnsi="Arial" w:cs="Arial Unicode M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qFormat/>
    <w:pPr>
      <w:spacing w:after="200"/>
    </w:pPr>
    <w:rPr>
      <w:b/>
      <w:bCs/>
      <w:color w:val="4F81BD"/>
      <w:sz w:val="18"/>
      <w:szCs w:val="18"/>
    </w:rPr>
  </w:style>
  <w:style w:type="paragraph" w:customStyle="1" w:styleId="Index">
    <w:name w:val="Index"/>
    <w:basedOn w:val="Normal"/>
    <w:pPr>
      <w:suppressLineNumbers/>
    </w:pPr>
  </w:style>
  <w:style w:type="paragraph" w:styleId="BodyTextIndent">
    <w:name w:val="Body Text Indent"/>
    <w:basedOn w:val="Normal"/>
    <w:pPr>
      <w:spacing w:line="360" w:lineRule="auto"/>
      <w:ind w:left="360"/>
      <w:jc w:val="both"/>
    </w:pPr>
    <w:rPr>
      <w:sz w:val="24"/>
      <w:lang w:val="en-US"/>
    </w:rPr>
  </w:style>
  <w:style w:type="paragraph" w:styleId="BalloonText">
    <w:name w:val="Balloon Text"/>
    <w:basedOn w:val="Normal"/>
    <w:rPr>
      <w:rFonts w:ascii="Tahoma" w:hAnsi="Tahoma" w:cs="Tahoma"/>
      <w:sz w:val="16"/>
      <w:szCs w:val="16"/>
    </w:rPr>
  </w:style>
  <w:style w:type="paragraph" w:customStyle="1" w:styleId="ColorfulList-Accent11">
    <w:name w:val="Colorful List - Accent 11"/>
    <w:basedOn w:val="Normal"/>
    <w:pPr>
      <w:ind w:left="720"/>
    </w:pPr>
  </w:style>
  <w:style w:type="paragraph" w:styleId="Header">
    <w:name w:val="header"/>
    <w:basedOn w:val="Normal"/>
  </w:style>
  <w:style w:type="paragraph" w:styleId="Footer">
    <w:name w:val="footer"/>
    <w:basedOn w:val="Normal"/>
  </w:style>
  <w:style w:type="paragraph" w:styleId="Title">
    <w:name w:val="Title"/>
    <w:basedOn w:val="Normal"/>
    <w:next w:val="Subtitle"/>
    <w:qFormat/>
    <w:pPr>
      <w:spacing w:line="360" w:lineRule="auto"/>
      <w:jc w:val="center"/>
    </w:pPr>
    <w:rPr>
      <w:b/>
      <w:sz w:val="24"/>
      <w:lang w:val="en-US"/>
    </w:rPr>
  </w:style>
  <w:style w:type="paragraph" w:styleId="Subtitle">
    <w:name w:val="Subtitle"/>
    <w:basedOn w:val="Heading"/>
    <w:next w:val="BodyText"/>
    <w:qFormat/>
    <w:pPr>
      <w:jc w:val="center"/>
    </w:pPr>
    <w:rPr>
      <w:i/>
      <w:iCs/>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CommentReference">
    <w:name w:val="annotation reference"/>
    <w:uiPriority w:val="99"/>
    <w:semiHidden/>
    <w:unhideWhenUsed/>
    <w:rsid w:val="00227D4D"/>
    <w:rPr>
      <w:sz w:val="16"/>
      <w:szCs w:val="16"/>
    </w:rPr>
  </w:style>
  <w:style w:type="paragraph" w:styleId="CommentText">
    <w:name w:val="annotation text"/>
    <w:basedOn w:val="Normal"/>
    <w:link w:val="CommentTextChar"/>
    <w:uiPriority w:val="99"/>
    <w:semiHidden/>
    <w:unhideWhenUsed/>
    <w:rsid w:val="00227D4D"/>
  </w:style>
  <w:style w:type="character" w:customStyle="1" w:styleId="CommentTextChar">
    <w:name w:val="Comment Text Char"/>
    <w:link w:val="CommentText"/>
    <w:uiPriority w:val="99"/>
    <w:semiHidden/>
    <w:rsid w:val="00227D4D"/>
    <w:rPr>
      <w:rFonts w:eastAsia="MS Mincho"/>
      <w:lang w:val="en-AU" w:eastAsia="ar-SA"/>
    </w:rPr>
  </w:style>
  <w:style w:type="paragraph" w:styleId="CommentSubject">
    <w:name w:val="annotation subject"/>
    <w:basedOn w:val="CommentText"/>
    <w:next w:val="CommentText"/>
    <w:link w:val="CommentSubjectChar"/>
    <w:uiPriority w:val="99"/>
    <w:semiHidden/>
    <w:unhideWhenUsed/>
    <w:rsid w:val="00227D4D"/>
    <w:rPr>
      <w:b/>
      <w:bCs/>
    </w:rPr>
  </w:style>
  <w:style w:type="character" w:customStyle="1" w:styleId="CommentSubjectChar">
    <w:name w:val="Comment Subject Char"/>
    <w:link w:val="CommentSubject"/>
    <w:uiPriority w:val="99"/>
    <w:semiHidden/>
    <w:rsid w:val="00227D4D"/>
    <w:rPr>
      <w:rFonts w:eastAsia="MS Mincho"/>
      <w:b/>
      <w:bCs/>
      <w:lang w:val="en-AU" w:eastAsia="ar-SA"/>
    </w:rPr>
  </w:style>
  <w:style w:type="paragraph" w:styleId="HTMLPreformatted">
    <w:name w:val="HTML Preformatted"/>
    <w:basedOn w:val="Normal"/>
    <w:link w:val="HTMLPreformattedChar"/>
    <w:uiPriority w:val="99"/>
    <w:semiHidden/>
    <w:unhideWhenUsed/>
    <w:rsid w:val="00F424A8"/>
    <w:rPr>
      <w:rFonts w:ascii="Courier New" w:hAnsi="Courier New"/>
    </w:rPr>
  </w:style>
  <w:style w:type="character" w:customStyle="1" w:styleId="HTMLPreformattedChar">
    <w:name w:val="HTML Preformatted Char"/>
    <w:link w:val="HTMLPreformatted"/>
    <w:uiPriority w:val="99"/>
    <w:semiHidden/>
    <w:rsid w:val="00F424A8"/>
    <w:rPr>
      <w:rFonts w:ascii="Courier New" w:eastAsia="MS Mincho" w:hAnsi="Courier New" w:cs="Courier New"/>
      <w:lang w:val="en-AU" w:eastAsia="ar-SA"/>
    </w:rPr>
  </w:style>
  <w:style w:type="character" w:styleId="Hyperlink">
    <w:name w:val="Hyperlink"/>
    <w:uiPriority w:val="99"/>
    <w:unhideWhenUsed/>
    <w:rsid w:val="00F424A8"/>
    <w:rPr>
      <w:color w:val="0000FF"/>
      <w:u w:val="single"/>
    </w:rPr>
  </w:style>
  <w:style w:type="paragraph" w:styleId="Bibliography">
    <w:name w:val="Bibliography"/>
    <w:basedOn w:val="Normal"/>
    <w:next w:val="Normal"/>
    <w:uiPriority w:val="37"/>
    <w:unhideWhenUsed/>
    <w:rsid w:val="00175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570451">
      <w:bodyDiv w:val="1"/>
      <w:marLeft w:val="0"/>
      <w:marRight w:val="0"/>
      <w:marTop w:val="0"/>
      <w:marBottom w:val="0"/>
      <w:divBdr>
        <w:top w:val="none" w:sz="0" w:space="0" w:color="auto"/>
        <w:left w:val="none" w:sz="0" w:space="0" w:color="auto"/>
        <w:bottom w:val="none" w:sz="0" w:space="0" w:color="auto"/>
        <w:right w:val="none" w:sz="0" w:space="0" w:color="auto"/>
      </w:divBdr>
    </w:div>
    <w:div w:id="293366195">
      <w:bodyDiv w:val="1"/>
      <w:marLeft w:val="0"/>
      <w:marRight w:val="0"/>
      <w:marTop w:val="0"/>
      <w:marBottom w:val="0"/>
      <w:divBdr>
        <w:top w:val="none" w:sz="0" w:space="0" w:color="auto"/>
        <w:left w:val="none" w:sz="0" w:space="0" w:color="auto"/>
        <w:bottom w:val="none" w:sz="0" w:space="0" w:color="auto"/>
        <w:right w:val="none" w:sz="0" w:space="0" w:color="auto"/>
      </w:divBdr>
    </w:div>
    <w:div w:id="345790685">
      <w:bodyDiv w:val="1"/>
      <w:marLeft w:val="0"/>
      <w:marRight w:val="0"/>
      <w:marTop w:val="0"/>
      <w:marBottom w:val="0"/>
      <w:divBdr>
        <w:top w:val="none" w:sz="0" w:space="0" w:color="auto"/>
        <w:left w:val="none" w:sz="0" w:space="0" w:color="auto"/>
        <w:bottom w:val="none" w:sz="0" w:space="0" w:color="auto"/>
        <w:right w:val="none" w:sz="0" w:space="0" w:color="auto"/>
      </w:divBdr>
    </w:div>
    <w:div w:id="353851292">
      <w:bodyDiv w:val="1"/>
      <w:marLeft w:val="0"/>
      <w:marRight w:val="0"/>
      <w:marTop w:val="0"/>
      <w:marBottom w:val="0"/>
      <w:divBdr>
        <w:top w:val="none" w:sz="0" w:space="0" w:color="auto"/>
        <w:left w:val="none" w:sz="0" w:space="0" w:color="auto"/>
        <w:bottom w:val="none" w:sz="0" w:space="0" w:color="auto"/>
        <w:right w:val="none" w:sz="0" w:space="0" w:color="auto"/>
      </w:divBdr>
    </w:div>
    <w:div w:id="619800683">
      <w:bodyDiv w:val="1"/>
      <w:marLeft w:val="0"/>
      <w:marRight w:val="0"/>
      <w:marTop w:val="0"/>
      <w:marBottom w:val="0"/>
      <w:divBdr>
        <w:top w:val="none" w:sz="0" w:space="0" w:color="auto"/>
        <w:left w:val="none" w:sz="0" w:space="0" w:color="auto"/>
        <w:bottom w:val="none" w:sz="0" w:space="0" w:color="auto"/>
        <w:right w:val="none" w:sz="0" w:space="0" w:color="auto"/>
      </w:divBdr>
    </w:div>
    <w:div w:id="789518124">
      <w:bodyDiv w:val="1"/>
      <w:marLeft w:val="0"/>
      <w:marRight w:val="0"/>
      <w:marTop w:val="0"/>
      <w:marBottom w:val="0"/>
      <w:divBdr>
        <w:top w:val="none" w:sz="0" w:space="0" w:color="auto"/>
        <w:left w:val="none" w:sz="0" w:space="0" w:color="auto"/>
        <w:bottom w:val="none" w:sz="0" w:space="0" w:color="auto"/>
        <w:right w:val="none" w:sz="0" w:space="0" w:color="auto"/>
      </w:divBdr>
    </w:div>
    <w:div w:id="790979123">
      <w:bodyDiv w:val="1"/>
      <w:marLeft w:val="0"/>
      <w:marRight w:val="0"/>
      <w:marTop w:val="0"/>
      <w:marBottom w:val="0"/>
      <w:divBdr>
        <w:top w:val="none" w:sz="0" w:space="0" w:color="auto"/>
        <w:left w:val="none" w:sz="0" w:space="0" w:color="auto"/>
        <w:bottom w:val="none" w:sz="0" w:space="0" w:color="auto"/>
        <w:right w:val="none" w:sz="0" w:space="0" w:color="auto"/>
      </w:divBdr>
    </w:div>
    <w:div w:id="1117287519">
      <w:bodyDiv w:val="1"/>
      <w:marLeft w:val="0"/>
      <w:marRight w:val="0"/>
      <w:marTop w:val="0"/>
      <w:marBottom w:val="0"/>
      <w:divBdr>
        <w:top w:val="none" w:sz="0" w:space="0" w:color="auto"/>
        <w:left w:val="none" w:sz="0" w:space="0" w:color="auto"/>
        <w:bottom w:val="none" w:sz="0" w:space="0" w:color="auto"/>
        <w:right w:val="none" w:sz="0" w:space="0" w:color="auto"/>
      </w:divBdr>
    </w:div>
    <w:div w:id="1120612975">
      <w:bodyDiv w:val="1"/>
      <w:marLeft w:val="0"/>
      <w:marRight w:val="0"/>
      <w:marTop w:val="0"/>
      <w:marBottom w:val="0"/>
      <w:divBdr>
        <w:top w:val="none" w:sz="0" w:space="0" w:color="auto"/>
        <w:left w:val="none" w:sz="0" w:space="0" w:color="auto"/>
        <w:bottom w:val="none" w:sz="0" w:space="0" w:color="auto"/>
        <w:right w:val="none" w:sz="0" w:space="0" w:color="auto"/>
      </w:divBdr>
    </w:div>
    <w:div w:id="1268192272">
      <w:bodyDiv w:val="1"/>
      <w:marLeft w:val="0"/>
      <w:marRight w:val="0"/>
      <w:marTop w:val="0"/>
      <w:marBottom w:val="0"/>
      <w:divBdr>
        <w:top w:val="none" w:sz="0" w:space="0" w:color="auto"/>
        <w:left w:val="none" w:sz="0" w:space="0" w:color="auto"/>
        <w:bottom w:val="none" w:sz="0" w:space="0" w:color="auto"/>
        <w:right w:val="none" w:sz="0" w:space="0" w:color="auto"/>
      </w:divBdr>
    </w:div>
    <w:div w:id="1676687459">
      <w:bodyDiv w:val="1"/>
      <w:marLeft w:val="0"/>
      <w:marRight w:val="0"/>
      <w:marTop w:val="0"/>
      <w:marBottom w:val="0"/>
      <w:divBdr>
        <w:top w:val="none" w:sz="0" w:space="0" w:color="auto"/>
        <w:left w:val="none" w:sz="0" w:space="0" w:color="auto"/>
        <w:bottom w:val="none" w:sz="0" w:space="0" w:color="auto"/>
        <w:right w:val="none" w:sz="0" w:space="0" w:color="auto"/>
      </w:divBdr>
    </w:div>
    <w:div w:id="1736277528">
      <w:bodyDiv w:val="1"/>
      <w:marLeft w:val="0"/>
      <w:marRight w:val="0"/>
      <w:marTop w:val="0"/>
      <w:marBottom w:val="0"/>
      <w:divBdr>
        <w:top w:val="none" w:sz="0" w:space="0" w:color="auto"/>
        <w:left w:val="none" w:sz="0" w:space="0" w:color="auto"/>
        <w:bottom w:val="none" w:sz="0" w:space="0" w:color="auto"/>
        <w:right w:val="none" w:sz="0" w:space="0" w:color="auto"/>
      </w:divBdr>
    </w:div>
    <w:div w:id="19782972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pcworld.com/article/191074/ipad_for_kids.html" TargetMode="Externa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image" Target="media/image2.emf"/><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3895A3-7B31-044F-BB8F-148D50C552AB}" type="doc">
      <dgm:prSet loTypeId="urn:microsoft.com/office/officeart/2005/8/layout/hProcess7" loCatId="" qsTypeId="urn:microsoft.com/office/officeart/2005/8/quickstyle/simple2" qsCatId="simple" csTypeId="urn:microsoft.com/office/officeart/2005/8/colors/accent1_2" csCatId="accent1" phldr="1"/>
      <dgm:spPr/>
      <dgm:t>
        <a:bodyPr/>
        <a:lstStyle/>
        <a:p>
          <a:endParaRPr lang="en-US"/>
        </a:p>
      </dgm:t>
    </dgm:pt>
    <dgm:pt modelId="{40D58532-7F1E-7B4A-BC31-2F8B8CDF14C0}">
      <dgm:prSet phldrT="[Text]"/>
      <dgm:spPr>
        <a:xfrm>
          <a:off x="415" y="528101"/>
          <a:ext cx="1786830" cy="214419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a:solidFill>
                <a:sysClr val="window" lastClr="FFFFFF"/>
              </a:solidFill>
              <a:latin typeface="Cambria"/>
              <a:ea typeface="+mn-ea"/>
              <a:cs typeface="+mn-cs"/>
            </a:rPr>
            <a:t>View</a:t>
          </a:r>
        </a:p>
      </dgm:t>
    </dgm:pt>
    <dgm:pt modelId="{1C45A694-3965-EF4E-A517-23154F0A8B03}" type="parTrans" cxnId="{7B36C1E7-84C0-2C4E-B7A2-541DC07C4737}">
      <dgm:prSet/>
      <dgm:spPr/>
      <dgm:t>
        <a:bodyPr/>
        <a:lstStyle/>
        <a:p>
          <a:endParaRPr lang="en-US"/>
        </a:p>
      </dgm:t>
    </dgm:pt>
    <dgm:pt modelId="{BC888D3A-BDD1-D146-A626-AD127D2BFBFD}" type="sibTrans" cxnId="{7B36C1E7-84C0-2C4E-B7A2-541DC07C4737}">
      <dgm:prSet/>
      <dgm:spPr/>
      <dgm:t>
        <a:bodyPr/>
        <a:lstStyle/>
        <a:p>
          <a:endParaRPr lang="en-US"/>
        </a:p>
      </dgm:t>
    </dgm:pt>
    <dgm:pt modelId="{B5352315-3EB5-CE41-BEA3-1CC556B139F0}">
      <dgm:prSet phldrT="[Text]"/>
      <dgm:spPr>
        <a:xfrm>
          <a:off x="357781" y="528101"/>
          <a:ext cx="1331188" cy="2144196"/>
        </a:xfrm>
        <a:noFill/>
        <a:ln w="38100" cap="flat" cmpd="sng" algn="ctr">
          <a:noFill/>
          <a:prstDash val="solid"/>
        </a:ln>
        <a:effectLst>
          <a:outerShdw blurRad="40000" dist="20000" dir="5400000" rotWithShape="0">
            <a:srgbClr val="000000">
              <a:alpha val="38000"/>
            </a:srgbClr>
          </a:outerShdw>
        </a:effectLst>
        <a:sp3d/>
      </dgm:spPr>
      <dgm:t>
        <a:bodyPr/>
        <a:lstStyle/>
        <a:p>
          <a:r>
            <a:rPr lang="en-US">
              <a:solidFill>
                <a:sysClr val="window" lastClr="FFFFFF"/>
              </a:solidFill>
              <a:latin typeface="Cambria"/>
              <a:ea typeface="+mn-ea"/>
              <a:cs typeface="+mn-cs"/>
            </a:rPr>
            <a:t>-Cocoa Touch Framework</a:t>
          </a:r>
        </a:p>
      </dgm:t>
    </dgm:pt>
    <dgm:pt modelId="{220B2FE9-4628-D14F-883D-38A578DCCF49}" type="parTrans" cxnId="{81E73444-F396-1A4D-9E8C-A6B9DB686586}">
      <dgm:prSet/>
      <dgm:spPr/>
      <dgm:t>
        <a:bodyPr/>
        <a:lstStyle/>
        <a:p>
          <a:endParaRPr lang="en-US"/>
        </a:p>
      </dgm:t>
    </dgm:pt>
    <dgm:pt modelId="{9517DBCB-417F-F24F-9A82-E62E5FECA1C3}" type="sibTrans" cxnId="{81E73444-F396-1A4D-9E8C-A6B9DB686586}">
      <dgm:prSet/>
      <dgm:spPr/>
      <dgm:t>
        <a:bodyPr/>
        <a:lstStyle/>
        <a:p>
          <a:endParaRPr lang="en-US"/>
        </a:p>
      </dgm:t>
    </dgm:pt>
    <dgm:pt modelId="{7810B75C-16E1-2041-A0C0-8B771CF5D385}">
      <dgm:prSet phldrT="[Text]"/>
      <dgm:spPr>
        <a:xfrm>
          <a:off x="2207150" y="528101"/>
          <a:ext cx="1331188" cy="2144196"/>
        </a:xfrm>
        <a:noFill/>
        <a:ln w="38100" cap="flat" cmpd="sng" algn="ctr">
          <a:noFill/>
          <a:prstDash val="solid"/>
        </a:ln>
        <a:effectLst>
          <a:outerShdw blurRad="40000" dist="20000" dir="5400000" rotWithShape="0">
            <a:srgbClr val="000000">
              <a:alpha val="38000"/>
            </a:srgbClr>
          </a:outerShdw>
        </a:effectLst>
        <a:sp3d/>
      </dgm:spPr>
      <dgm:t>
        <a:bodyPr/>
        <a:lstStyle/>
        <a:p>
          <a:r>
            <a:rPr lang="en-US">
              <a:solidFill>
                <a:sysClr val="window" lastClr="FFFFFF"/>
              </a:solidFill>
              <a:latin typeface="Cambria"/>
              <a:ea typeface="+mn-ea"/>
              <a:cs typeface="+mn-cs"/>
            </a:rPr>
            <a:t>-Cocos2d V2 Framework</a:t>
          </a:r>
        </a:p>
      </dgm:t>
    </dgm:pt>
    <dgm:pt modelId="{938DA7F1-3403-BF46-88FC-5B7A3AE4F1C9}" type="parTrans" cxnId="{9F93C6B0-7725-874C-8A77-0D1A1F00B783}">
      <dgm:prSet/>
      <dgm:spPr/>
      <dgm:t>
        <a:bodyPr/>
        <a:lstStyle/>
        <a:p>
          <a:endParaRPr lang="en-US"/>
        </a:p>
      </dgm:t>
    </dgm:pt>
    <dgm:pt modelId="{13F1DCCD-5D37-3C4A-9F73-BEF7B4080CB3}" type="sibTrans" cxnId="{9F93C6B0-7725-874C-8A77-0D1A1F00B783}">
      <dgm:prSet/>
      <dgm:spPr/>
      <dgm:t>
        <a:bodyPr/>
        <a:lstStyle/>
        <a:p>
          <a:endParaRPr lang="en-US"/>
        </a:p>
      </dgm:t>
    </dgm:pt>
    <dgm:pt modelId="{2862511C-E11A-0347-B704-849D0296CB66}">
      <dgm:prSet phldrT="[Text]"/>
      <dgm:spPr>
        <a:xfrm>
          <a:off x="3699154" y="528101"/>
          <a:ext cx="1786830" cy="214419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a:solidFill>
                <a:sysClr val="window" lastClr="FFFFFF"/>
              </a:solidFill>
              <a:latin typeface="Cambria"/>
              <a:ea typeface="+mn-ea"/>
              <a:cs typeface="+mn-cs"/>
            </a:rPr>
            <a:t>Model</a:t>
          </a:r>
        </a:p>
      </dgm:t>
    </dgm:pt>
    <dgm:pt modelId="{5012E45B-E56B-754A-B470-9FCAD47A890B}" type="parTrans" cxnId="{AC20901E-771D-6541-ADCC-52C4E2FB45CF}">
      <dgm:prSet/>
      <dgm:spPr/>
      <dgm:t>
        <a:bodyPr/>
        <a:lstStyle/>
        <a:p>
          <a:endParaRPr lang="en-US"/>
        </a:p>
      </dgm:t>
    </dgm:pt>
    <dgm:pt modelId="{E582B07F-16C8-E940-8723-337AAAEAF4CB}" type="sibTrans" cxnId="{AC20901E-771D-6541-ADCC-52C4E2FB45CF}">
      <dgm:prSet/>
      <dgm:spPr/>
      <dgm:t>
        <a:bodyPr/>
        <a:lstStyle/>
        <a:p>
          <a:endParaRPr lang="en-US"/>
        </a:p>
      </dgm:t>
    </dgm:pt>
    <dgm:pt modelId="{471E63F4-7FD3-0A4D-9AEE-76D7CD57B0DE}">
      <dgm:prSet phldrT="[Text]"/>
      <dgm:spPr>
        <a:xfrm>
          <a:off x="4056520" y="528101"/>
          <a:ext cx="1331188" cy="2144196"/>
        </a:xfrm>
        <a:noFill/>
        <a:ln w="38100" cap="flat" cmpd="sng" algn="ctr">
          <a:noFill/>
          <a:prstDash val="solid"/>
        </a:ln>
        <a:effectLst>
          <a:outerShdw blurRad="40000" dist="20000" dir="5400000" rotWithShape="0">
            <a:srgbClr val="000000">
              <a:alpha val="38000"/>
            </a:srgbClr>
          </a:outerShdw>
        </a:effectLst>
        <a:sp3d/>
      </dgm:spPr>
      <dgm:t>
        <a:bodyPr/>
        <a:lstStyle/>
        <a:p>
          <a:r>
            <a:rPr lang="en-US">
              <a:solidFill>
                <a:sysClr val="window" lastClr="FFFFFF"/>
              </a:solidFill>
              <a:latin typeface="Cambria"/>
              <a:ea typeface="+mn-ea"/>
              <a:cs typeface="+mn-cs"/>
            </a:rPr>
            <a:t>-Sqlite </a:t>
          </a:r>
        </a:p>
      </dgm:t>
    </dgm:pt>
    <dgm:pt modelId="{7187384C-8B99-DA47-87F6-0A86EE8D676E}" type="parTrans" cxnId="{9E27B3DE-E861-B54F-A567-D7C3E37C15A6}">
      <dgm:prSet/>
      <dgm:spPr/>
      <dgm:t>
        <a:bodyPr/>
        <a:lstStyle/>
        <a:p>
          <a:endParaRPr lang="en-US"/>
        </a:p>
      </dgm:t>
    </dgm:pt>
    <dgm:pt modelId="{B95745AE-9AB5-4F4F-929F-A2C367073642}" type="sibTrans" cxnId="{9E27B3DE-E861-B54F-A567-D7C3E37C15A6}">
      <dgm:prSet/>
      <dgm:spPr/>
      <dgm:t>
        <a:bodyPr/>
        <a:lstStyle/>
        <a:p>
          <a:endParaRPr lang="en-US"/>
        </a:p>
      </dgm:t>
    </dgm:pt>
    <dgm:pt modelId="{076D4DDD-F4EC-DE4F-9910-00D2187B0ACC}">
      <dgm:prSet phldrT="[Text]"/>
      <dgm:spPr>
        <a:xfrm>
          <a:off x="357781" y="528101"/>
          <a:ext cx="1331188" cy="2144196"/>
        </a:xfrm>
        <a:noFill/>
        <a:ln w="38100" cap="flat" cmpd="sng" algn="ctr">
          <a:noFill/>
          <a:prstDash val="solid"/>
        </a:ln>
        <a:effectLst>
          <a:outerShdw blurRad="40000" dist="20000" dir="5400000" rotWithShape="0">
            <a:srgbClr val="000000">
              <a:alpha val="38000"/>
            </a:srgbClr>
          </a:outerShdw>
        </a:effectLst>
        <a:sp3d/>
      </dgm:spPr>
      <dgm:t>
        <a:bodyPr/>
        <a:lstStyle/>
        <a:p>
          <a:r>
            <a:rPr lang="en-US">
              <a:solidFill>
                <a:sysClr val="window" lastClr="FFFFFF"/>
              </a:solidFill>
              <a:latin typeface="Cambria"/>
              <a:ea typeface="+mn-ea"/>
              <a:cs typeface="+mn-cs"/>
            </a:rPr>
            <a:t>-UIKit Framework</a:t>
          </a:r>
        </a:p>
      </dgm:t>
    </dgm:pt>
    <dgm:pt modelId="{C94B1B01-5563-6441-A8E2-E954E237A7FE}" type="parTrans" cxnId="{6E3BD564-9B40-614B-890F-D9EA1F41CDA9}">
      <dgm:prSet/>
      <dgm:spPr/>
      <dgm:t>
        <a:bodyPr/>
        <a:lstStyle/>
        <a:p>
          <a:endParaRPr lang="en-US"/>
        </a:p>
      </dgm:t>
    </dgm:pt>
    <dgm:pt modelId="{F2F4C174-B025-644A-81E1-6D1C6A259E06}" type="sibTrans" cxnId="{6E3BD564-9B40-614B-890F-D9EA1F41CDA9}">
      <dgm:prSet/>
      <dgm:spPr/>
      <dgm:t>
        <a:bodyPr/>
        <a:lstStyle/>
        <a:p>
          <a:endParaRPr lang="en-US"/>
        </a:p>
      </dgm:t>
    </dgm:pt>
    <dgm:pt modelId="{84C18DB1-D765-6042-8A1B-6222E7C840F1}">
      <dgm:prSet phldrT="[Text]"/>
      <dgm:spPr>
        <a:xfrm>
          <a:off x="2207150" y="528101"/>
          <a:ext cx="1331188" cy="2144196"/>
        </a:xfrm>
        <a:noFill/>
        <a:ln w="38100" cap="flat" cmpd="sng" algn="ctr">
          <a:noFill/>
          <a:prstDash val="solid"/>
        </a:ln>
        <a:effectLst>
          <a:outerShdw blurRad="40000" dist="20000" dir="5400000" rotWithShape="0">
            <a:srgbClr val="000000">
              <a:alpha val="38000"/>
            </a:srgbClr>
          </a:outerShdw>
        </a:effectLst>
        <a:sp3d/>
      </dgm:spPr>
      <dgm:t>
        <a:bodyPr/>
        <a:lstStyle/>
        <a:p>
          <a:r>
            <a:rPr lang="en-US">
              <a:solidFill>
                <a:sysClr val="window" lastClr="FFFFFF"/>
              </a:solidFill>
              <a:latin typeface="Cambria"/>
              <a:ea typeface="+mn-ea"/>
              <a:cs typeface="+mn-cs"/>
            </a:rPr>
            <a:t>-Box2d Framework</a:t>
          </a:r>
        </a:p>
      </dgm:t>
    </dgm:pt>
    <dgm:pt modelId="{E182F295-CB93-5446-80F4-8F0394B0C12A}" type="parTrans" cxnId="{08C91745-EEE9-5F48-9413-FC71553F37EF}">
      <dgm:prSet/>
      <dgm:spPr/>
    </dgm:pt>
    <dgm:pt modelId="{EF8E9DE2-1FBD-8647-B6EE-30B3E7BB1912}" type="sibTrans" cxnId="{08C91745-EEE9-5F48-9413-FC71553F37EF}">
      <dgm:prSet/>
      <dgm:spPr/>
    </dgm:pt>
    <dgm:pt modelId="{9729AEFF-E034-654E-86C4-32AB50ECFD94}">
      <dgm:prSet phldrT="[Text]"/>
      <dgm:spPr>
        <a:xfrm>
          <a:off x="2207150" y="528101"/>
          <a:ext cx="1331188" cy="2144196"/>
        </a:xfrm>
        <a:noFill/>
        <a:ln w="38100" cap="flat" cmpd="sng" algn="ctr">
          <a:noFill/>
          <a:prstDash val="solid"/>
        </a:ln>
        <a:effectLst>
          <a:outerShdw blurRad="40000" dist="20000" dir="5400000" rotWithShape="0">
            <a:srgbClr val="000000">
              <a:alpha val="38000"/>
            </a:srgbClr>
          </a:outerShdw>
        </a:effectLst>
        <a:sp3d/>
      </dgm:spPr>
      <dgm:t>
        <a:bodyPr/>
        <a:lstStyle/>
        <a:p>
          <a:r>
            <a:rPr lang="en-US">
              <a:solidFill>
                <a:sysClr val="window" lastClr="FFFFFF"/>
              </a:solidFill>
              <a:latin typeface="Cambria"/>
              <a:ea typeface="+mn-ea"/>
              <a:cs typeface="+mn-cs"/>
            </a:rPr>
            <a:t>-Business logic</a:t>
          </a:r>
        </a:p>
      </dgm:t>
    </dgm:pt>
    <dgm:pt modelId="{3415A15D-EEC9-2C45-99CA-D6E12D9DEE06}" type="parTrans" cxnId="{A4EC213A-EC25-4C4D-8B9C-0E38D0D037E3}">
      <dgm:prSet/>
      <dgm:spPr/>
    </dgm:pt>
    <dgm:pt modelId="{338F2EDA-1F53-0645-B315-7DAF04489E61}" type="sibTrans" cxnId="{A4EC213A-EC25-4C4D-8B9C-0E38D0D037E3}">
      <dgm:prSet/>
      <dgm:spPr/>
    </dgm:pt>
    <dgm:pt modelId="{2CAE6289-C219-4144-A6DB-863065C475FB}">
      <dgm:prSet phldrT="[Text]"/>
      <dgm:spPr>
        <a:xfrm>
          <a:off x="2207150" y="528101"/>
          <a:ext cx="1331188" cy="2144196"/>
        </a:xfrm>
        <a:noFill/>
        <a:ln w="38100" cap="flat" cmpd="sng" algn="ctr">
          <a:noFill/>
          <a:prstDash val="solid"/>
        </a:ln>
        <a:effectLst>
          <a:outerShdw blurRad="40000" dist="20000" dir="5400000" rotWithShape="0">
            <a:srgbClr val="000000">
              <a:alpha val="38000"/>
            </a:srgbClr>
          </a:outerShdw>
        </a:effectLst>
        <a:sp3d/>
      </dgm:spPr>
      <dgm:t>
        <a:bodyPr/>
        <a:lstStyle/>
        <a:p>
          <a:r>
            <a:rPr lang="en-US">
              <a:solidFill>
                <a:sysClr val="window" lastClr="FFFFFF"/>
              </a:solidFill>
              <a:latin typeface="Cambria"/>
              <a:ea typeface="+mn-ea"/>
              <a:cs typeface="+mn-cs"/>
            </a:rPr>
            <a:t>-Game Center Framework</a:t>
          </a:r>
        </a:p>
        <a:p>
          <a:r>
            <a:rPr lang="en-US">
              <a:solidFill>
                <a:sysClr val="window" lastClr="FFFFFF"/>
              </a:solidFill>
              <a:latin typeface="Cambria"/>
              <a:ea typeface="+mn-ea"/>
              <a:cs typeface="+mn-cs"/>
            </a:rPr>
            <a:t>-Store kit Framework</a:t>
          </a:r>
        </a:p>
      </dgm:t>
    </dgm:pt>
    <dgm:pt modelId="{D7D39067-FD4B-FA44-B02D-D096F409D457}" type="parTrans" cxnId="{506C388D-9B91-484B-892B-411C83B12742}">
      <dgm:prSet/>
      <dgm:spPr/>
    </dgm:pt>
    <dgm:pt modelId="{45565B9D-E166-C544-BC54-B6F548BDFFB8}" type="sibTrans" cxnId="{506C388D-9B91-484B-892B-411C83B12742}">
      <dgm:prSet/>
      <dgm:spPr/>
    </dgm:pt>
    <dgm:pt modelId="{EF34D7CB-92E3-F241-B67B-DF5B04EF4458}">
      <dgm:prSet phldrT="[Text]"/>
      <dgm:spPr>
        <a:xfrm>
          <a:off x="1849784" y="528101"/>
          <a:ext cx="1786830" cy="214419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a:solidFill>
                <a:sysClr val="window" lastClr="FFFFFF"/>
              </a:solidFill>
              <a:latin typeface="Cambria"/>
              <a:ea typeface="+mn-ea"/>
              <a:cs typeface="+mn-cs"/>
            </a:rPr>
            <a:t>Controller</a:t>
          </a:r>
        </a:p>
      </dgm:t>
    </dgm:pt>
    <dgm:pt modelId="{B4731EAD-9497-2C41-A006-93C32C694477}" type="sibTrans" cxnId="{DFE3FBDF-1824-064C-BC37-605BE47C3FC0}">
      <dgm:prSet/>
      <dgm:spPr/>
      <dgm:t>
        <a:bodyPr/>
        <a:lstStyle/>
        <a:p>
          <a:endParaRPr lang="en-US"/>
        </a:p>
      </dgm:t>
    </dgm:pt>
    <dgm:pt modelId="{0247C524-ABEB-ED48-A410-779C07BF0EF9}" type="parTrans" cxnId="{DFE3FBDF-1824-064C-BC37-605BE47C3FC0}">
      <dgm:prSet/>
      <dgm:spPr/>
      <dgm:t>
        <a:bodyPr/>
        <a:lstStyle/>
        <a:p>
          <a:endParaRPr lang="en-US"/>
        </a:p>
      </dgm:t>
    </dgm:pt>
    <dgm:pt modelId="{39D9FDD9-9E10-D54B-8029-2C099F72ACD0}" type="pres">
      <dgm:prSet presAssocID="{983895A3-7B31-044F-BB8F-148D50C552AB}" presName="Name0" presStyleCnt="0">
        <dgm:presLayoutVars>
          <dgm:dir/>
          <dgm:animLvl val="lvl"/>
          <dgm:resizeHandles val="exact"/>
        </dgm:presLayoutVars>
      </dgm:prSet>
      <dgm:spPr/>
      <dgm:t>
        <a:bodyPr/>
        <a:lstStyle/>
        <a:p>
          <a:endParaRPr lang="en-US"/>
        </a:p>
      </dgm:t>
    </dgm:pt>
    <dgm:pt modelId="{20C51DC0-2D4F-D94A-96D3-F76E66A1D618}" type="pres">
      <dgm:prSet presAssocID="{40D58532-7F1E-7B4A-BC31-2F8B8CDF14C0}" presName="compositeNode" presStyleCnt="0">
        <dgm:presLayoutVars>
          <dgm:bulletEnabled val="1"/>
        </dgm:presLayoutVars>
      </dgm:prSet>
      <dgm:spPr/>
    </dgm:pt>
    <dgm:pt modelId="{83C32305-C3D4-2A4B-821C-0592E786AA57}" type="pres">
      <dgm:prSet presAssocID="{40D58532-7F1E-7B4A-BC31-2F8B8CDF14C0}" presName="bgRect" presStyleLbl="node1" presStyleIdx="0" presStyleCnt="3"/>
      <dgm:spPr>
        <a:prstGeom prst="roundRect">
          <a:avLst>
            <a:gd name="adj" fmla="val 5000"/>
          </a:avLst>
        </a:prstGeom>
      </dgm:spPr>
      <dgm:t>
        <a:bodyPr/>
        <a:lstStyle/>
        <a:p>
          <a:endParaRPr lang="en-US"/>
        </a:p>
      </dgm:t>
    </dgm:pt>
    <dgm:pt modelId="{DB3C6468-6BD6-364D-BAA3-FCED46D3AF3D}" type="pres">
      <dgm:prSet presAssocID="{40D58532-7F1E-7B4A-BC31-2F8B8CDF14C0}" presName="parentNode" presStyleLbl="node1" presStyleIdx="0" presStyleCnt="3">
        <dgm:presLayoutVars>
          <dgm:chMax val="0"/>
          <dgm:bulletEnabled val="1"/>
        </dgm:presLayoutVars>
      </dgm:prSet>
      <dgm:spPr/>
      <dgm:t>
        <a:bodyPr/>
        <a:lstStyle/>
        <a:p>
          <a:endParaRPr lang="en-US"/>
        </a:p>
      </dgm:t>
    </dgm:pt>
    <dgm:pt modelId="{90611712-10D5-4E41-9984-0ABD61A842E1}" type="pres">
      <dgm:prSet presAssocID="{40D58532-7F1E-7B4A-BC31-2F8B8CDF14C0}" presName="childNode" presStyleLbl="node1" presStyleIdx="0" presStyleCnt="3">
        <dgm:presLayoutVars>
          <dgm:bulletEnabled val="1"/>
        </dgm:presLayoutVars>
      </dgm:prSet>
      <dgm:spPr>
        <a:prstGeom prst="rect">
          <a:avLst/>
        </a:prstGeom>
      </dgm:spPr>
      <dgm:t>
        <a:bodyPr/>
        <a:lstStyle/>
        <a:p>
          <a:endParaRPr lang="en-US"/>
        </a:p>
      </dgm:t>
    </dgm:pt>
    <dgm:pt modelId="{C61E38E5-FF06-634D-95A9-121285BB9FB2}" type="pres">
      <dgm:prSet presAssocID="{BC888D3A-BDD1-D146-A626-AD127D2BFBFD}" presName="hSp" presStyleCnt="0"/>
      <dgm:spPr/>
    </dgm:pt>
    <dgm:pt modelId="{34EF5556-5F0A-BA48-902C-4B0AF24B711C}" type="pres">
      <dgm:prSet presAssocID="{BC888D3A-BDD1-D146-A626-AD127D2BFBFD}" presName="vProcSp" presStyleCnt="0"/>
      <dgm:spPr/>
    </dgm:pt>
    <dgm:pt modelId="{A488D4FE-1924-EB49-89C0-F986A4E695E1}" type="pres">
      <dgm:prSet presAssocID="{BC888D3A-BDD1-D146-A626-AD127D2BFBFD}" presName="vSp1" presStyleCnt="0"/>
      <dgm:spPr/>
    </dgm:pt>
    <dgm:pt modelId="{A122AA4E-2D65-E048-839B-755504A4963B}" type="pres">
      <dgm:prSet presAssocID="{BC888D3A-BDD1-D146-A626-AD127D2BFBFD}" presName="simulatedConn" presStyleLbl="solidFgAcc1" presStyleIdx="0" presStyleCnt="2"/>
      <dgm:spPr>
        <a:xfrm rot="5400000">
          <a:off x="1701237" y="2231370"/>
          <a:ext cx="314962" cy="268024"/>
        </a:xfrm>
        <a:prstGeom prst="flowChartExtra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B388FF97-8751-E847-B5EB-9EA8EE4E8260}" type="pres">
      <dgm:prSet presAssocID="{BC888D3A-BDD1-D146-A626-AD127D2BFBFD}" presName="vSp2" presStyleCnt="0"/>
      <dgm:spPr/>
    </dgm:pt>
    <dgm:pt modelId="{59F10A43-68EC-5C4B-AFCC-19F7E3F3BD34}" type="pres">
      <dgm:prSet presAssocID="{BC888D3A-BDD1-D146-A626-AD127D2BFBFD}" presName="sibTrans" presStyleCnt="0"/>
      <dgm:spPr/>
    </dgm:pt>
    <dgm:pt modelId="{04A3E060-D4EB-434F-94A3-81B6FFD9AEF4}" type="pres">
      <dgm:prSet presAssocID="{EF34D7CB-92E3-F241-B67B-DF5B04EF4458}" presName="compositeNode" presStyleCnt="0">
        <dgm:presLayoutVars>
          <dgm:bulletEnabled val="1"/>
        </dgm:presLayoutVars>
      </dgm:prSet>
      <dgm:spPr/>
    </dgm:pt>
    <dgm:pt modelId="{E136B313-2B4D-D14A-95C3-D8073F2DACF5}" type="pres">
      <dgm:prSet presAssocID="{EF34D7CB-92E3-F241-B67B-DF5B04EF4458}" presName="bgRect" presStyleLbl="node1" presStyleIdx="1" presStyleCnt="3"/>
      <dgm:spPr>
        <a:prstGeom prst="roundRect">
          <a:avLst>
            <a:gd name="adj" fmla="val 5000"/>
          </a:avLst>
        </a:prstGeom>
      </dgm:spPr>
      <dgm:t>
        <a:bodyPr/>
        <a:lstStyle/>
        <a:p>
          <a:endParaRPr lang="en-US"/>
        </a:p>
      </dgm:t>
    </dgm:pt>
    <dgm:pt modelId="{D7055D72-980E-AA44-B539-AC7A94267D56}" type="pres">
      <dgm:prSet presAssocID="{EF34D7CB-92E3-F241-B67B-DF5B04EF4458}" presName="parentNode" presStyleLbl="node1" presStyleIdx="1" presStyleCnt="3">
        <dgm:presLayoutVars>
          <dgm:chMax val="0"/>
          <dgm:bulletEnabled val="1"/>
        </dgm:presLayoutVars>
      </dgm:prSet>
      <dgm:spPr/>
      <dgm:t>
        <a:bodyPr/>
        <a:lstStyle/>
        <a:p>
          <a:endParaRPr lang="en-US"/>
        </a:p>
      </dgm:t>
    </dgm:pt>
    <dgm:pt modelId="{49FB8811-D510-D043-88EA-7E0C19142B0D}" type="pres">
      <dgm:prSet presAssocID="{EF34D7CB-92E3-F241-B67B-DF5B04EF4458}" presName="childNode" presStyleLbl="node1" presStyleIdx="1" presStyleCnt="3">
        <dgm:presLayoutVars>
          <dgm:bulletEnabled val="1"/>
        </dgm:presLayoutVars>
      </dgm:prSet>
      <dgm:spPr>
        <a:prstGeom prst="rect">
          <a:avLst/>
        </a:prstGeom>
      </dgm:spPr>
      <dgm:t>
        <a:bodyPr/>
        <a:lstStyle/>
        <a:p>
          <a:endParaRPr lang="en-US"/>
        </a:p>
      </dgm:t>
    </dgm:pt>
    <dgm:pt modelId="{FF0C55D5-4DDD-0542-A6C5-A8EF3BFE0AE8}" type="pres">
      <dgm:prSet presAssocID="{B4731EAD-9497-2C41-A006-93C32C694477}" presName="hSp" presStyleCnt="0"/>
      <dgm:spPr/>
    </dgm:pt>
    <dgm:pt modelId="{AFFB2F9C-4E53-C84B-890C-659AA57EEDFF}" type="pres">
      <dgm:prSet presAssocID="{B4731EAD-9497-2C41-A006-93C32C694477}" presName="vProcSp" presStyleCnt="0"/>
      <dgm:spPr/>
    </dgm:pt>
    <dgm:pt modelId="{DB4F74AA-5D27-2D47-80CB-E741CBB4E9E7}" type="pres">
      <dgm:prSet presAssocID="{B4731EAD-9497-2C41-A006-93C32C694477}" presName="vSp1" presStyleCnt="0"/>
      <dgm:spPr/>
    </dgm:pt>
    <dgm:pt modelId="{05D882A5-1E99-7244-887F-78638C2F6E2A}" type="pres">
      <dgm:prSet presAssocID="{B4731EAD-9497-2C41-A006-93C32C694477}" presName="simulatedConn" presStyleLbl="solidFgAcc1" presStyleIdx="1" presStyleCnt="2"/>
      <dgm:spPr>
        <a:xfrm rot="5400000">
          <a:off x="3550607" y="2231370"/>
          <a:ext cx="314962" cy="268024"/>
        </a:xfrm>
        <a:prstGeom prst="flowChartExtra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endParaRPr lang="en-US"/>
        </a:p>
      </dgm:t>
    </dgm:pt>
    <dgm:pt modelId="{67ECA93F-74B9-C84D-B679-ABC8D3E68DD3}" type="pres">
      <dgm:prSet presAssocID="{B4731EAD-9497-2C41-A006-93C32C694477}" presName="vSp2" presStyleCnt="0"/>
      <dgm:spPr/>
    </dgm:pt>
    <dgm:pt modelId="{CFC5DD1F-7AF0-0E45-9ADA-F6512CFF2784}" type="pres">
      <dgm:prSet presAssocID="{B4731EAD-9497-2C41-A006-93C32C694477}" presName="sibTrans" presStyleCnt="0"/>
      <dgm:spPr/>
    </dgm:pt>
    <dgm:pt modelId="{F5A29129-D464-E942-BA87-1100D05B9324}" type="pres">
      <dgm:prSet presAssocID="{2862511C-E11A-0347-B704-849D0296CB66}" presName="compositeNode" presStyleCnt="0">
        <dgm:presLayoutVars>
          <dgm:bulletEnabled val="1"/>
        </dgm:presLayoutVars>
      </dgm:prSet>
      <dgm:spPr/>
    </dgm:pt>
    <dgm:pt modelId="{EBE8074D-73AE-A447-A5CD-AB22F00A0ACF}" type="pres">
      <dgm:prSet presAssocID="{2862511C-E11A-0347-B704-849D0296CB66}" presName="bgRect" presStyleLbl="node1" presStyleIdx="2" presStyleCnt="3"/>
      <dgm:spPr>
        <a:prstGeom prst="roundRect">
          <a:avLst>
            <a:gd name="adj" fmla="val 5000"/>
          </a:avLst>
        </a:prstGeom>
      </dgm:spPr>
      <dgm:t>
        <a:bodyPr/>
        <a:lstStyle/>
        <a:p>
          <a:endParaRPr lang="en-US"/>
        </a:p>
      </dgm:t>
    </dgm:pt>
    <dgm:pt modelId="{B906C393-2C75-CE45-A68B-56001ECAE53B}" type="pres">
      <dgm:prSet presAssocID="{2862511C-E11A-0347-B704-849D0296CB66}" presName="parentNode" presStyleLbl="node1" presStyleIdx="2" presStyleCnt="3">
        <dgm:presLayoutVars>
          <dgm:chMax val="0"/>
          <dgm:bulletEnabled val="1"/>
        </dgm:presLayoutVars>
      </dgm:prSet>
      <dgm:spPr/>
      <dgm:t>
        <a:bodyPr/>
        <a:lstStyle/>
        <a:p>
          <a:endParaRPr lang="en-US"/>
        </a:p>
      </dgm:t>
    </dgm:pt>
    <dgm:pt modelId="{87F01B8A-1542-3F4E-A93A-2A589FC0A16D}" type="pres">
      <dgm:prSet presAssocID="{2862511C-E11A-0347-B704-849D0296CB66}" presName="childNode" presStyleLbl="node1" presStyleIdx="2" presStyleCnt="3">
        <dgm:presLayoutVars>
          <dgm:bulletEnabled val="1"/>
        </dgm:presLayoutVars>
      </dgm:prSet>
      <dgm:spPr>
        <a:prstGeom prst="rect">
          <a:avLst/>
        </a:prstGeom>
      </dgm:spPr>
      <dgm:t>
        <a:bodyPr/>
        <a:lstStyle/>
        <a:p>
          <a:endParaRPr lang="en-US"/>
        </a:p>
      </dgm:t>
    </dgm:pt>
  </dgm:ptLst>
  <dgm:cxnLst>
    <dgm:cxn modelId="{DC6C0A76-BFFC-F042-AFAB-815798FE0940}" type="presOf" srcId="{84C18DB1-D765-6042-8A1B-6222E7C840F1}" destId="{49FB8811-D510-D043-88EA-7E0C19142B0D}" srcOrd="0" destOrd="1" presId="urn:microsoft.com/office/officeart/2005/8/layout/hProcess7"/>
    <dgm:cxn modelId="{16BF2E9B-BB2D-0343-BC92-D44D8F74CFEB}" type="presOf" srcId="{9729AEFF-E034-654E-86C4-32AB50ECFD94}" destId="{49FB8811-D510-D043-88EA-7E0C19142B0D}" srcOrd="0" destOrd="2" presId="urn:microsoft.com/office/officeart/2005/8/layout/hProcess7"/>
    <dgm:cxn modelId="{76AB547C-DEDA-C041-9D4B-48A5A5A37ADE}" type="presOf" srcId="{7810B75C-16E1-2041-A0C0-8B771CF5D385}" destId="{49FB8811-D510-D043-88EA-7E0C19142B0D}" srcOrd="0" destOrd="0" presId="urn:microsoft.com/office/officeart/2005/8/layout/hProcess7"/>
    <dgm:cxn modelId="{9E27B3DE-E861-B54F-A567-D7C3E37C15A6}" srcId="{2862511C-E11A-0347-B704-849D0296CB66}" destId="{471E63F4-7FD3-0A4D-9AEE-76D7CD57B0DE}" srcOrd="0" destOrd="0" parTransId="{7187384C-8B99-DA47-87F6-0A86EE8D676E}" sibTransId="{B95745AE-9AB5-4F4F-929F-A2C367073642}"/>
    <dgm:cxn modelId="{4466D181-5C10-F94D-89AD-B5363BC2ED4F}" type="presOf" srcId="{EF34D7CB-92E3-F241-B67B-DF5B04EF4458}" destId="{E136B313-2B4D-D14A-95C3-D8073F2DACF5}" srcOrd="0" destOrd="0" presId="urn:microsoft.com/office/officeart/2005/8/layout/hProcess7"/>
    <dgm:cxn modelId="{8B522A8B-40BF-4C40-881F-7693B612CB53}" type="presOf" srcId="{2CAE6289-C219-4144-A6DB-863065C475FB}" destId="{49FB8811-D510-D043-88EA-7E0C19142B0D}" srcOrd="0" destOrd="3" presId="urn:microsoft.com/office/officeart/2005/8/layout/hProcess7"/>
    <dgm:cxn modelId="{9B70092C-C819-8C4D-9C1B-7B11D88062E8}" type="presOf" srcId="{471E63F4-7FD3-0A4D-9AEE-76D7CD57B0DE}" destId="{87F01B8A-1542-3F4E-A93A-2A589FC0A16D}" srcOrd="0" destOrd="0" presId="urn:microsoft.com/office/officeart/2005/8/layout/hProcess7"/>
    <dgm:cxn modelId="{122D2682-1218-854B-999A-BC1F1519199C}" type="presOf" srcId="{40D58532-7F1E-7B4A-BC31-2F8B8CDF14C0}" destId="{83C32305-C3D4-2A4B-821C-0592E786AA57}" srcOrd="0" destOrd="0" presId="urn:microsoft.com/office/officeart/2005/8/layout/hProcess7"/>
    <dgm:cxn modelId="{9F93C6B0-7725-874C-8A77-0D1A1F00B783}" srcId="{EF34D7CB-92E3-F241-B67B-DF5B04EF4458}" destId="{7810B75C-16E1-2041-A0C0-8B771CF5D385}" srcOrd="0" destOrd="0" parTransId="{938DA7F1-3403-BF46-88FC-5B7A3AE4F1C9}" sibTransId="{13F1DCCD-5D37-3C4A-9F73-BEF7B4080CB3}"/>
    <dgm:cxn modelId="{AC20901E-771D-6541-ADCC-52C4E2FB45CF}" srcId="{983895A3-7B31-044F-BB8F-148D50C552AB}" destId="{2862511C-E11A-0347-B704-849D0296CB66}" srcOrd="2" destOrd="0" parTransId="{5012E45B-E56B-754A-B470-9FCAD47A890B}" sibTransId="{E582B07F-16C8-E940-8723-337AAAEAF4CB}"/>
    <dgm:cxn modelId="{46ED418A-CCD5-8744-A462-E86C6B2BDA73}" type="presOf" srcId="{40D58532-7F1E-7B4A-BC31-2F8B8CDF14C0}" destId="{DB3C6468-6BD6-364D-BAA3-FCED46D3AF3D}" srcOrd="1" destOrd="0" presId="urn:microsoft.com/office/officeart/2005/8/layout/hProcess7"/>
    <dgm:cxn modelId="{81E73444-F396-1A4D-9E8C-A6B9DB686586}" srcId="{40D58532-7F1E-7B4A-BC31-2F8B8CDF14C0}" destId="{B5352315-3EB5-CE41-BEA3-1CC556B139F0}" srcOrd="0" destOrd="0" parTransId="{220B2FE9-4628-D14F-883D-38A578DCCF49}" sibTransId="{9517DBCB-417F-F24F-9A82-E62E5FECA1C3}"/>
    <dgm:cxn modelId="{51D41A38-44C7-6243-8981-9BD0BB82BBE4}" type="presOf" srcId="{2862511C-E11A-0347-B704-849D0296CB66}" destId="{B906C393-2C75-CE45-A68B-56001ECAE53B}" srcOrd="1" destOrd="0" presId="urn:microsoft.com/office/officeart/2005/8/layout/hProcess7"/>
    <dgm:cxn modelId="{E4FFB9B9-4567-2541-935F-AD0BAE0882A3}" type="presOf" srcId="{B5352315-3EB5-CE41-BEA3-1CC556B139F0}" destId="{90611712-10D5-4E41-9984-0ABD61A842E1}" srcOrd="0" destOrd="0" presId="urn:microsoft.com/office/officeart/2005/8/layout/hProcess7"/>
    <dgm:cxn modelId="{A4EC213A-EC25-4C4D-8B9C-0E38D0D037E3}" srcId="{EF34D7CB-92E3-F241-B67B-DF5B04EF4458}" destId="{9729AEFF-E034-654E-86C4-32AB50ECFD94}" srcOrd="2" destOrd="0" parTransId="{3415A15D-EEC9-2C45-99CA-D6E12D9DEE06}" sibTransId="{338F2EDA-1F53-0645-B315-7DAF04489E61}"/>
    <dgm:cxn modelId="{6E3BD564-9B40-614B-890F-D9EA1F41CDA9}" srcId="{40D58532-7F1E-7B4A-BC31-2F8B8CDF14C0}" destId="{076D4DDD-F4EC-DE4F-9910-00D2187B0ACC}" srcOrd="1" destOrd="0" parTransId="{C94B1B01-5563-6441-A8E2-E954E237A7FE}" sibTransId="{F2F4C174-B025-644A-81E1-6D1C6A259E06}"/>
    <dgm:cxn modelId="{C297428D-2BE3-824C-8049-642E3FC04ED6}" type="presOf" srcId="{2862511C-E11A-0347-B704-849D0296CB66}" destId="{EBE8074D-73AE-A447-A5CD-AB22F00A0ACF}" srcOrd="0" destOrd="0" presId="urn:microsoft.com/office/officeart/2005/8/layout/hProcess7"/>
    <dgm:cxn modelId="{506C388D-9B91-484B-892B-411C83B12742}" srcId="{EF34D7CB-92E3-F241-B67B-DF5B04EF4458}" destId="{2CAE6289-C219-4144-A6DB-863065C475FB}" srcOrd="3" destOrd="0" parTransId="{D7D39067-FD4B-FA44-B02D-D096F409D457}" sibTransId="{45565B9D-E166-C544-BC54-B6F548BDFFB8}"/>
    <dgm:cxn modelId="{A418F8BB-D959-1E40-B7B1-442C2D07C2F8}" type="presOf" srcId="{EF34D7CB-92E3-F241-B67B-DF5B04EF4458}" destId="{D7055D72-980E-AA44-B539-AC7A94267D56}" srcOrd="1" destOrd="0" presId="urn:microsoft.com/office/officeart/2005/8/layout/hProcess7"/>
    <dgm:cxn modelId="{603A882B-794E-934C-B13F-3D712789C7AB}" type="presOf" srcId="{076D4DDD-F4EC-DE4F-9910-00D2187B0ACC}" destId="{90611712-10D5-4E41-9984-0ABD61A842E1}" srcOrd="0" destOrd="1" presId="urn:microsoft.com/office/officeart/2005/8/layout/hProcess7"/>
    <dgm:cxn modelId="{D77512F0-006A-9E47-9AFE-010EEA5F97AC}" type="presOf" srcId="{983895A3-7B31-044F-BB8F-148D50C552AB}" destId="{39D9FDD9-9E10-D54B-8029-2C099F72ACD0}" srcOrd="0" destOrd="0" presId="urn:microsoft.com/office/officeart/2005/8/layout/hProcess7"/>
    <dgm:cxn modelId="{7B36C1E7-84C0-2C4E-B7A2-541DC07C4737}" srcId="{983895A3-7B31-044F-BB8F-148D50C552AB}" destId="{40D58532-7F1E-7B4A-BC31-2F8B8CDF14C0}" srcOrd="0" destOrd="0" parTransId="{1C45A694-3965-EF4E-A517-23154F0A8B03}" sibTransId="{BC888D3A-BDD1-D146-A626-AD127D2BFBFD}"/>
    <dgm:cxn modelId="{DFE3FBDF-1824-064C-BC37-605BE47C3FC0}" srcId="{983895A3-7B31-044F-BB8F-148D50C552AB}" destId="{EF34D7CB-92E3-F241-B67B-DF5B04EF4458}" srcOrd="1" destOrd="0" parTransId="{0247C524-ABEB-ED48-A410-779C07BF0EF9}" sibTransId="{B4731EAD-9497-2C41-A006-93C32C694477}"/>
    <dgm:cxn modelId="{08C91745-EEE9-5F48-9413-FC71553F37EF}" srcId="{EF34D7CB-92E3-F241-B67B-DF5B04EF4458}" destId="{84C18DB1-D765-6042-8A1B-6222E7C840F1}" srcOrd="1" destOrd="0" parTransId="{E182F295-CB93-5446-80F4-8F0394B0C12A}" sibTransId="{EF8E9DE2-1FBD-8647-B6EE-30B3E7BB1912}"/>
    <dgm:cxn modelId="{D4FA13CA-A802-D64B-BE7F-AEF14B865AA7}" type="presParOf" srcId="{39D9FDD9-9E10-D54B-8029-2C099F72ACD0}" destId="{20C51DC0-2D4F-D94A-96D3-F76E66A1D618}" srcOrd="0" destOrd="0" presId="urn:microsoft.com/office/officeart/2005/8/layout/hProcess7"/>
    <dgm:cxn modelId="{82F85C46-0AB7-0E4C-957D-85D1C88C920B}" type="presParOf" srcId="{20C51DC0-2D4F-D94A-96D3-F76E66A1D618}" destId="{83C32305-C3D4-2A4B-821C-0592E786AA57}" srcOrd="0" destOrd="0" presId="urn:microsoft.com/office/officeart/2005/8/layout/hProcess7"/>
    <dgm:cxn modelId="{880403CB-A24A-FE48-9D67-F67B10618F8D}" type="presParOf" srcId="{20C51DC0-2D4F-D94A-96D3-F76E66A1D618}" destId="{DB3C6468-6BD6-364D-BAA3-FCED46D3AF3D}" srcOrd="1" destOrd="0" presId="urn:microsoft.com/office/officeart/2005/8/layout/hProcess7"/>
    <dgm:cxn modelId="{53669620-FB9C-C148-A57C-107044D9404C}" type="presParOf" srcId="{20C51DC0-2D4F-D94A-96D3-F76E66A1D618}" destId="{90611712-10D5-4E41-9984-0ABD61A842E1}" srcOrd="2" destOrd="0" presId="urn:microsoft.com/office/officeart/2005/8/layout/hProcess7"/>
    <dgm:cxn modelId="{8812289C-B808-C14A-90C6-9AD4B67A35FC}" type="presParOf" srcId="{39D9FDD9-9E10-D54B-8029-2C099F72ACD0}" destId="{C61E38E5-FF06-634D-95A9-121285BB9FB2}" srcOrd="1" destOrd="0" presId="urn:microsoft.com/office/officeart/2005/8/layout/hProcess7"/>
    <dgm:cxn modelId="{D15BEF1F-8CA2-9542-9866-911885052763}" type="presParOf" srcId="{39D9FDD9-9E10-D54B-8029-2C099F72ACD0}" destId="{34EF5556-5F0A-BA48-902C-4B0AF24B711C}" srcOrd="2" destOrd="0" presId="urn:microsoft.com/office/officeart/2005/8/layout/hProcess7"/>
    <dgm:cxn modelId="{9885D6C8-1E2F-CD4C-B115-9DBA915D3798}" type="presParOf" srcId="{34EF5556-5F0A-BA48-902C-4B0AF24B711C}" destId="{A488D4FE-1924-EB49-89C0-F986A4E695E1}" srcOrd="0" destOrd="0" presId="urn:microsoft.com/office/officeart/2005/8/layout/hProcess7"/>
    <dgm:cxn modelId="{682AD796-A2AB-404E-BF13-89362FDEBADE}" type="presParOf" srcId="{34EF5556-5F0A-BA48-902C-4B0AF24B711C}" destId="{A122AA4E-2D65-E048-839B-755504A4963B}" srcOrd="1" destOrd="0" presId="urn:microsoft.com/office/officeart/2005/8/layout/hProcess7"/>
    <dgm:cxn modelId="{74A2327C-9980-AC4C-90DA-C09E7BD9B9CE}" type="presParOf" srcId="{34EF5556-5F0A-BA48-902C-4B0AF24B711C}" destId="{B388FF97-8751-E847-B5EB-9EA8EE4E8260}" srcOrd="2" destOrd="0" presId="urn:microsoft.com/office/officeart/2005/8/layout/hProcess7"/>
    <dgm:cxn modelId="{ABB0E5FE-DFBE-EE4C-8BAE-AFDFD18E8FD1}" type="presParOf" srcId="{39D9FDD9-9E10-D54B-8029-2C099F72ACD0}" destId="{59F10A43-68EC-5C4B-AFCC-19F7E3F3BD34}" srcOrd="3" destOrd="0" presId="urn:microsoft.com/office/officeart/2005/8/layout/hProcess7"/>
    <dgm:cxn modelId="{E44C8C91-E4EA-B842-87FF-DE468D2AAF32}" type="presParOf" srcId="{39D9FDD9-9E10-D54B-8029-2C099F72ACD0}" destId="{04A3E060-D4EB-434F-94A3-81B6FFD9AEF4}" srcOrd="4" destOrd="0" presId="urn:microsoft.com/office/officeart/2005/8/layout/hProcess7"/>
    <dgm:cxn modelId="{577FEC2C-219A-E34A-A2AD-F8E17B6A8114}" type="presParOf" srcId="{04A3E060-D4EB-434F-94A3-81B6FFD9AEF4}" destId="{E136B313-2B4D-D14A-95C3-D8073F2DACF5}" srcOrd="0" destOrd="0" presId="urn:microsoft.com/office/officeart/2005/8/layout/hProcess7"/>
    <dgm:cxn modelId="{08DF5E74-6131-BD4E-A9FF-72CC001BC087}" type="presParOf" srcId="{04A3E060-D4EB-434F-94A3-81B6FFD9AEF4}" destId="{D7055D72-980E-AA44-B539-AC7A94267D56}" srcOrd="1" destOrd="0" presId="urn:microsoft.com/office/officeart/2005/8/layout/hProcess7"/>
    <dgm:cxn modelId="{FCE5FFCC-D443-0F41-843B-C5569FCAAC11}" type="presParOf" srcId="{04A3E060-D4EB-434F-94A3-81B6FFD9AEF4}" destId="{49FB8811-D510-D043-88EA-7E0C19142B0D}" srcOrd="2" destOrd="0" presId="urn:microsoft.com/office/officeart/2005/8/layout/hProcess7"/>
    <dgm:cxn modelId="{43B66A0E-716F-4542-8CE3-4945BC9EB76A}" type="presParOf" srcId="{39D9FDD9-9E10-D54B-8029-2C099F72ACD0}" destId="{FF0C55D5-4DDD-0542-A6C5-A8EF3BFE0AE8}" srcOrd="5" destOrd="0" presId="urn:microsoft.com/office/officeart/2005/8/layout/hProcess7"/>
    <dgm:cxn modelId="{C2C36E81-7BB6-FB42-A106-2A7E73382312}" type="presParOf" srcId="{39D9FDD9-9E10-D54B-8029-2C099F72ACD0}" destId="{AFFB2F9C-4E53-C84B-890C-659AA57EEDFF}" srcOrd="6" destOrd="0" presId="urn:microsoft.com/office/officeart/2005/8/layout/hProcess7"/>
    <dgm:cxn modelId="{419BB65A-A4F9-FA45-ACD2-FF3DC46320CB}" type="presParOf" srcId="{AFFB2F9C-4E53-C84B-890C-659AA57EEDFF}" destId="{DB4F74AA-5D27-2D47-80CB-E741CBB4E9E7}" srcOrd="0" destOrd="0" presId="urn:microsoft.com/office/officeart/2005/8/layout/hProcess7"/>
    <dgm:cxn modelId="{EEBBE052-E779-134B-91E0-4263BE9B6B16}" type="presParOf" srcId="{AFFB2F9C-4E53-C84B-890C-659AA57EEDFF}" destId="{05D882A5-1E99-7244-887F-78638C2F6E2A}" srcOrd="1" destOrd="0" presId="urn:microsoft.com/office/officeart/2005/8/layout/hProcess7"/>
    <dgm:cxn modelId="{D18D4677-B1E1-B74A-937A-0F31E64230F6}" type="presParOf" srcId="{AFFB2F9C-4E53-C84B-890C-659AA57EEDFF}" destId="{67ECA93F-74B9-C84D-B679-ABC8D3E68DD3}" srcOrd="2" destOrd="0" presId="urn:microsoft.com/office/officeart/2005/8/layout/hProcess7"/>
    <dgm:cxn modelId="{D7649665-7376-7C44-86F4-7A761C21270C}" type="presParOf" srcId="{39D9FDD9-9E10-D54B-8029-2C099F72ACD0}" destId="{CFC5DD1F-7AF0-0E45-9ADA-F6512CFF2784}" srcOrd="7" destOrd="0" presId="urn:microsoft.com/office/officeart/2005/8/layout/hProcess7"/>
    <dgm:cxn modelId="{B52F52BA-FD62-2040-BC27-F23D4552C2CB}" type="presParOf" srcId="{39D9FDD9-9E10-D54B-8029-2C099F72ACD0}" destId="{F5A29129-D464-E942-BA87-1100D05B9324}" srcOrd="8" destOrd="0" presId="urn:microsoft.com/office/officeart/2005/8/layout/hProcess7"/>
    <dgm:cxn modelId="{38E268AF-6DF7-384C-B618-62B4D463E615}" type="presParOf" srcId="{F5A29129-D464-E942-BA87-1100D05B9324}" destId="{EBE8074D-73AE-A447-A5CD-AB22F00A0ACF}" srcOrd="0" destOrd="0" presId="urn:microsoft.com/office/officeart/2005/8/layout/hProcess7"/>
    <dgm:cxn modelId="{42E4D74F-B6A6-A44A-B158-9962544CD347}" type="presParOf" srcId="{F5A29129-D464-E942-BA87-1100D05B9324}" destId="{B906C393-2C75-CE45-A68B-56001ECAE53B}" srcOrd="1" destOrd="0" presId="urn:microsoft.com/office/officeart/2005/8/layout/hProcess7"/>
    <dgm:cxn modelId="{F55632CD-8B7F-AC4A-A12A-9B6D81F31098}" type="presParOf" srcId="{F5A29129-D464-E942-BA87-1100D05B9324}" destId="{87F01B8A-1542-3F4E-A93A-2A589FC0A16D}" srcOrd="2" destOrd="0" presId="urn:microsoft.com/office/officeart/2005/8/layout/hProcess7"/>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C32305-C3D4-2A4B-821C-0592E786AA57}">
      <dsp:nvSpPr>
        <dsp:cNvPr id="0" name=""/>
        <dsp:cNvSpPr/>
      </dsp:nvSpPr>
      <dsp:spPr>
        <a:xfrm>
          <a:off x="414" y="529094"/>
          <a:ext cx="1785175" cy="2142211"/>
        </a:xfrm>
        <a:prstGeom prst="roundRect">
          <a:avLst>
            <a:gd name="adj" fmla="val 5000"/>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0" tIns="68580" rIns="88900" bIns="0" numCol="1" spcCol="1270" anchor="t" anchorCtr="0">
          <a:noAutofit/>
        </a:bodyPr>
        <a:lstStyle/>
        <a:p>
          <a:pPr lvl="0" algn="r" defTabSz="889000">
            <a:lnSpc>
              <a:spcPct val="90000"/>
            </a:lnSpc>
            <a:spcBef>
              <a:spcPct val="0"/>
            </a:spcBef>
            <a:spcAft>
              <a:spcPct val="35000"/>
            </a:spcAft>
          </a:pPr>
          <a:r>
            <a:rPr lang="en-US" sz="2000" kern="1200">
              <a:solidFill>
                <a:sysClr val="window" lastClr="FFFFFF"/>
              </a:solidFill>
              <a:latin typeface="Cambria"/>
              <a:ea typeface="+mn-ea"/>
              <a:cs typeface="+mn-cs"/>
            </a:rPr>
            <a:t>View</a:t>
          </a:r>
        </a:p>
      </dsp:txBody>
      <dsp:txXfrm rot="16200000">
        <a:off x="-699374" y="1228883"/>
        <a:ext cx="1756613" cy="357035"/>
      </dsp:txXfrm>
    </dsp:sp>
    <dsp:sp modelId="{90611712-10D5-4E41-9984-0ABD61A842E1}">
      <dsp:nvSpPr>
        <dsp:cNvPr id="0" name=""/>
        <dsp:cNvSpPr/>
      </dsp:nvSpPr>
      <dsp:spPr>
        <a:xfrm>
          <a:off x="357450" y="529094"/>
          <a:ext cx="1329956" cy="2142211"/>
        </a:xfrm>
        <a:prstGeom prst="rect">
          <a:avLst/>
        </a:prstGeom>
        <a:noFill/>
        <a:ln w="38100" cap="flat" cmpd="sng" algn="ctr">
          <a:noFill/>
          <a:prstDash val="solid"/>
        </a:ln>
        <a:effectLst>
          <a:outerShdw blurRad="40000" dist="20000" dir="5400000" rotWithShape="0">
            <a:srgbClr val="000000">
              <a:alpha val="38000"/>
            </a:srgbClr>
          </a:outerShdw>
        </a:effectLst>
        <a:sp3d/>
      </dsp:spPr>
      <dsp:style>
        <a:lnRef idx="3">
          <a:scrgbClr r="0" g="0" b="0"/>
        </a:lnRef>
        <a:fillRef idx="1">
          <a:scrgbClr r="0" g="0" b="0"/>
        </a:fillRef>
        <a:effectRef idx="1">
          <a:scrgbClr r="0" g="0" b="0"/>
        </a:effectRef>
        <a:fontRef idx="minor">
          <a:schemeClr val="lt1"/>
        </a:fontRef>
      </dsp:style>
      <dsp:txBody>
        <a:bodyPr spcFirstLastPara="0" vert="horz" wrap="square" lIns="0" tIns="48006" rIns="0" bIns="0" numCol="1" spcCol="1270" anchor="t" anchorCtr="0">
          <a:noAutofit/>
        </a:bodyPr>
        <a:lstStyle/>
        <a:p>
          <a:pPr lvl="0" algn="l" defTabSz="622300">
            <a:lnSpc>
              <a:spcPct val="90000"/>
            </a:lnSpc>
            <a:spcBef>
              <a:spcPct val="0"/>
            </a:spcBef>
            <a:spcAft>
              <a:spcPct val="35000"/>
            </a:spcAft>
          </a:pPr>
          <a:r>
            <a:rPr lang="en-US" sz="1400" kern="1200">
              <a:solidFill>
                <a:sysClr val="window" lastClr="FFFFFF"/>
              </a:solidFill>
              <a:latin typeface="Cambria"/>
              <a:ea typeface="+mn-ea"/>
              <a:cs typeface="+mn-cs"/>
            </a:rPr>
            <a:t>-Cocoa Touch Framework</a:t>
          </a:r>
        </a:p>
        <a:p>
          <a:pPr lvl="0" algn="l" defTabSz="622300">
            <a:lnSpc>
              <a:spcPct val="90000"/>
            </a:lnSpc>
            <a:spcBef>
              <a:spcPct val="0"/>
            </a:spcBef>
            <a:spcAft>
              <a:spcPct val="35000"/>
            </a:spcAft>
          </a:pPr>
          <a:r>
            <a:rPr lang="en-US" sz="1400" kern="1200">
              <a:solidFill>
                <a:sysClr val="window" lastClr="FFFFFF"/>
              </a:solidFill>
              <a:latin typeface="Cambria"/>
              <a:ea typeface="+mn-ea"/>
              <a:cs typeface="+mn-cs"/>
            </a:rPr>
            <a:t>-UIKit Framework</a:t>
          </a:r>
        </a:p>
      </dsp:txBody>
      <dsp:txXfrm>
        <a:off x="357450" y="529094"/>
        <a:ext cx="1329956" cy="2142211"/>
      </dsp:txXfrm>
    </dsp:sp>
    <dsp:sp modelId="{E136B313-2B4D-D14A-95C3-D8073F2DACF5}">
      <dsp:nvSpPr>
        <dsp:cNvPr id="0" name=""/>
        <dsp:cNvSpPr/>
      </dsp:nvSpPr>
      <dsp:spPr>
        <a:xfrm>
          <a:off x="1848072" y="529094"/>
          <a:ext cx="1785175" cy="2142211"/>
        </a:xfrm>
        <a:prstGeom prst="roundRect">
          <a:avLst>
            <a:gd name="adj" fmla="val 5000"/>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0" tIns="68580" rIns="88900" bIns="0" numCol="1" spcCol="1270" anchor="t" anchorCtr="0">
          <a:noAutofit/>
        </a:bodyPr>
        <a:lstStyle/>
        <a:p>
          <a:pPr lvl="0" algn="r" defTabSz="889000">
            <a:lnSpc>
              <a:spcPct val="90000"/>
            </a:lnSpc>
            <a:spcBef>
              <a:spcPct val="0"/>
            </a:spcBef>
            <a:spcAft>
              <a:spcPct val="35000"/>
            </a:spcAft>
          </a:pPr>
          <a:r>
            <a:rPr lang="en-US" sz="2000" kern="1200">
              <a:solidFill>
                <a:sysClr val="window" lastClr="FFFFFF"/>
              </a:solidFill>
              <a:latin typeface="Cambria"/>
              <a:ea typeface="+mn-ea"/>
              <a:cs typeface="+mn-cs"/>
            </a:rPr>
            <a:t>Controller</a:t>
          </a:r>
        </a:p>
      </dsp:txBody>
      <dsp:txXfrm rot="16200000">
        <a:off x="1148283" y="1228883"/>
        <a:ext cx="1756613" cy="357035"/>
      </dsp:txXfrm>
    </dsp:sp>
    <dsp:sp modelId="{A122AA4E-2D65-E048-839B-755504A4963B}">
      <dsp:nvSpPr>
        <dsp:cNvPr id="0" name=""/>
        <dsp:cNvSpPr/>
      </dsp:nvSpPr>
      <dsp:spPr>
        <a:xfrm rot="5400000">
          <a:off x="1699623" y="2231243"/>
          <a:ext cx="314749" cy="267776"/>
        </a:xfrm>
        <a:prstGeom prst="flowChartExtra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49FB8811-D510-D043-88EA-7E0C19142B0D}">
      <dsp:nvSpPr>
        <dsp:cNvPr id="0" name=""/>
        <dsp:cNvSpPr/>
      </dsp:nvSpPr>
      <dsp:spPr>
        <a:xfrm>
          <a:off x="2205107" y="529094"/>
          <a:ext cx="1329956" cy="2142211"/>
        </a:xfrm>
        <a:prstGeom prst="rect">
          <a:avLst/>
        </a:prstGeom>
        <a:noFill/>
        <a:ln w="38100" cap="flat" cmpd="sng" algn="ctr">
          <a:noFill/>
          <a:prstDash val="solid"/>
        </a:ln>
        <a:effectLst>
          <a:outerShdw blurRad="40000" dist="20000" dir="5400000" rotWithShape="0">
            <a:srgbClr val="000000">
              <a:alpha val="38000"/>
            </a:srgbClr>
          </a:outerShdw>
        </a:effectLst>
        <a:sp3d/>
      </dsp:spPr>
      <dsp:style>
        <a:lnRef idx="3">
          <a:scrgbClr r="0" g="0" b="0"/>
        </a:lnRef>
        <a:fillRef idx="1">
          <a:scrgbClr r="0" g="0" b="0"/>
        </a:fillRef>
        <a:effectRef idx="1">
          <a:scrgbClr r="0" g="0" b="0"/>
        </a:effectRef>
        <a:fontRef idx="minor">
          <a:schemeClr val="lt1"/>
        </a:fontRef>
      </dsp:style>
      <dsp:txBody>
        <a:bodyPr spcFirstLastPara="0" vert="horz" wrap="square" lIns="0" tIns="48006" rIns="0" bIns="0" numCol="1" spcCol="1270" anchor="t" anchorCtr="0">
          <a:noAutofit/>
        </a:bodyPr>
        <a:lstStyle/>
        <a:p>
          <a:pPr lvl="0" algn="l" defTabSz="622300">
            <a:lnSpc>
              <a:spcPct val="90000"/>
            </a:lnSpc>
            <a:spcBef>
              <a:spcPct val="0"/>
            </a:spcBef>
            <a:spcAft>
              <a:spcPct val="35000"/>
            </a:spcAft>
          </a:pPr>
          <a:r>
            <a:rPr lang="en-US" sz="1400" kern="1200">
              <a:solidFill>
                <a:sysClr val="window" lastClr="FFFFFF"/>
              </a:solidFill>
              <a:latin typeface="Cambria"/>
              <a:ea typeface="+mn-ea"/>
              <a:cs typeface="+mn-cs"/>
            </a:rPr>
            <a:t>-Cocos2d V2 Framework</a:t>
          </a:r>
        </a:p>
        <a:p>
          <a:pPr lvl="0" algn="l" defTabSz="622300">
            <a:lnSpc>
              <a:spcPct val="90000"/>
            </a:lnSpc>
            <a:spcBef>
              <a:spcPct val="0"/>
            </a:spcBef>
            <a:spcAft>
              <a:spcPct val="35000"/>
            </a:spcAft>
          </a:pPr>
          <a:r>
            <a:rPr lang="en-US" sz="1400" kern="1200">
              <a:solidFill>
                <a:sysClr val="window" lastClr="FFFFFF"/>
              </a:solidFill>
              <a:latin typeface="Cambria"/>
              <a:ea typeface="+mn-ea"/>
              <a:cs typeface="+mn-cs"/>
            </a:rPr>
            <a:t>-Box2d Framework</a:t>
          </a:r>
        </a:p>
        <a:p>
          <a:pPr lvl="0" algn="l" defTabSz="622300">
            <a:lnSpc>
              <a:spcPct val="90000"/>
            </a:lnSpc>
            <a:spcBef>
              <a:spcPct val="0"/>
            </a:spcBef>
            <a:spcAft>
              <a:spcPct val="35000"/>
            </a:spcAft>
          </a:pPr>
          <a:r>
            <a:rPr lang="en-US" sz="1400" kern="1200">
              <a:solidFill>
                <a:sysClr val="window" lastClr="FFFFFF"/>
              </a:solidFill>
              <a:latin typeface="Cambria"/>
              <a:ea typeface="+mn-ea"/>
              <a:cs typeface="+mn-cs"/>
            </a:rPr>
            <a:t>-Business logic</a:t>
          </a:r>
        </a:p>
        <a:p>
          <a:pPr lvl="0" algn="l" defTabSz="622300">
            <a:lnSpc>
              <a:spcPct val="90000"/>
            </a:lnSpc>
            <a:spcBef>
              <a:spcPct val="0"/>
            </a:spcBef>
            <a:spcAft>
              <a:spcPct val="35000"/>
            </a:spcAft>
          </a:pPr>
          <a:r>
            <a:rPr lang="en-US" sz="1400" kern="1200">
              <a:solidFill>
                <a:sysClr val="window" lastClr="FFFFFF"/>
              </a:solidFill>
              <a:latin typeface="Cambria"/>
              <a:ea typeface="+mn-ea"/>
              <a:cs typeface="+mn-cs"/>
            </a:rPr>
            <a:t>-Game Center Framework</a:t>
          </a:r>
        </a:p>
        <a:p>
          <a:pPr lvl="0" algn="l" defTabSz="622300">
            <a:lnSpc>
              <a:spcPct val="90000"/>
            </a:lnSpc>
            <a:spcBef>
              <a:spcPct val="0"/>
            </a:spcBef>
            <a:spcAft>
              <a:spcPct val="35000"/>
            </a:spcAft>
          </a:pPr>
          <a:r>
            <a:rPr lang="en-US" sz="1400" kern="1200">
              <a:solidFill>
                <a:sysClr val="window" lastClr="FFFFFF"/>
              </a:solidFill>
              <a:latin typeface="Cambria"/>
              <a:ea typeface="+mn-ea"/>
              <a:cs typeface="+mn-cs"/>
            </a:rPr>
            <a:t>-Store kit Framework</a:t>
          </a:r>
        </a:p>
      </dsp:txBody>
      <dsp:txXfrm>
        <a:off x="2205107" y="529094"/>
        <a:ext cx="1329956" cy="2142211"/>
      </dsp:txXfrm>
    </dsp:sp>
    <dsp:sp modelId="{EBE8074D-73AE-A447-A5CD-AB22F00A0ACF}">
      <dsp:nvSpPr>
        <dsp:cNvPr id="0" name=""/>
        <dsp:cNvSpPr/>
      </dsp:nvSpPr>
      <dsp:spPr>
        <a:xfrm>
          <a:off x="3695729" y="529094"/>
          <a:ext cx="1785175" cy="2142211"/>
        </a:xfrm>
        <a:prstGeom prst="roundRect">
          <a:avLst>
            <a:gd name="adj" fmla="val 5000"/>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0" tIns="68580" rIns="88900" bIns="0" numCol="1" spcCol="1270" anchor="t" anchorCtr="0">
          <a:noAutofit/>
        </a:bodyPr>
        <a:lstStyle/>
        <a:p>
          <a:pPr lvl="0" algn="r" defTabSz="889000">
            <a:lnSpc>
              <a:spcPct val="90000"/>
            </a:lnSpc>
            <a:spcBef>
              <a:spcPct val="0"/>
            </a:spcBef>
            <a:spcAft>
              <a:spcPct val="35000"/>
            </a:spcAft>
          </a:pPr>
          <a:r>
            <a:rPr lang="en-US" sz="2000" kern="1200">
              <a:solidFill>
                <a:sysClr val="window" lastClr="FFFFFF"/>
              </a:solidFill>
              <a:latin typeface="Cambria"/>
              <a:ea typeface="+mn-ea"/>
              <a:cs typeface="+mn-cs"/>
            </a:rPr>
            <a:t>Model</a:t>
          </a:r>
        </a:p>
      </dsp:txBody>
      <dsp:txXfrm rot="16200000">
        <a:off x="2995940" y="1228883"/>
        <a:ext cx="1756613" cy="357035"/>
      </dsp:txXfrm>
    </dsp:sp>
    <dsp:sp modelId="{05D882A5-1E99-7244-887F-78638C2F6E2A}">
      <dsp:nvSpPr>
        <dsp:cNvPr id="0" name=""/>
        <dsp:cNvSpPr/>
      </dsp:nvSpPr>
      <dsp:spPr>
        <a:xfrm rot="5400000">
          <a:off x="3547280" y="2231243"/>
          <a:ext cx="314749" cy="267776"/>
        </a:xfrm>
        <a:prstGeom prst="flowChartExtract">
          <a:avLst/>
        </a:prstGeom>
        <a:solidFill>
          <a:sysClr val="window" lastClr="FFFFFF">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87F01B8A-1542-3F4E-A93A-2A589FC0A16D}">
      <dsp:nvSpPr>
        <dsp:cNvPr id="0" name=""/>
        <dsp:cNvSpPr/>
      </dsp:nvSpPr>
      <dsp:spPr>
        <a:xfrm>
          <a:off x="4052764" y="529094"/>
          <a:ext cx="1329956" cy="2142211"/>
        </a:xfrm>
        <a:prstGeom prst="rect">
          <a:avLst/>
        </a:prstGeom>
        <a:noFill/>
        <a:ln w="38100" cap="flat" cmpd="sng" algn="ctr">
          <a:noFill/>
          <a:prstDash val="solid"/>
        </a:ln>
        <a:effectLst>
          <a:outerShdw blurRad="40000" dist="20000" dir="5400000" rotWithShape="0">
            <a:srgbClr val="000000">
              <a:alpha val="38000"/>
            </a:srgbClr>
          </a:outerShdw>
        </a:effectLst>
        <a:sp3d/>
      </dsp:spPr>
      <dsp:style>
        <a:lnRef idx="3">
          <a:scrgbClr r="0" g="0" b="0"/>
        </a:lnRef>
        <a:fillRef idx="1">
          <a:scrgbClr r="0" g="0" b="0"/>
        </a:fillRef>
        <a:effectRef idx="1">
          <a:scrgbClr r="0" g="0" b="0"/>
        </a:effectRef>
        <a:fontRef idx="minor">
          <a:schemeClr val="lt1"/>
        </a:fontRef>
      </dsp:style>
      <dsp:txBody>
        <a:bodyPr spcFirstLastPara="0" vert="horz" wrap="square" lIns="0" tIns="48006" rIns="0" bIns="0" numCol="1" spcCol="1270" anchor="t" anchorCtr="0">
          <a:noAutofit/>
        </a:bodyPr>
        <a:lstStyle/>
        <a:p>
          <a:pPr lvl="0" algn="l" defTabSz="622300">
            <a:lnSpc>
              <a:spcPct val="90000"/>
            </a:lnSpc>
            <a:spcBef>
              <a:spcPct val="0"/>
            </a:spcBef>
            <a:spcAft>
              <a:spcPct val="35000"/>
            </a:spcAft>
          </a:pPr>
          <a:r>
            <a:rPr lang="en-US" sz="1400" kern="1200">
              <a:solidFill>
                <a:sysClr val="window" lastClr="FFFFFF"/>
              </a:solidFill>
              <a:latin typeface="Cambria"/>
              <a:ea typeface="+mn-ea"/>
              <a:cs typeface="+mn-cs"/>
            </a:rPr>
            <a:t>-Sqlite </a:t>
          </a:r>
        </a:p>
      </dsp:txBody>
      <dsp:txXfrm>
        <a:off x="4052764" y="529094"/>
        <a:ext cx="1329956" cy="214221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Mik10</b:Tag>
    <b:SourceType>InternetSite</b:SourceType>
    <b:Guid>{C901606A-8EB5-F949-9633-8049E9446015}</b:Guid>
    <b:Title>Why iPad Is the 'Children's Toy of the Year'</b:Title>
    <b:Year>2010</b:Year>
    <b:Author>
      <b:Author>
        <b:NameList>
          <b:Person>
            <b:Last>Elgan</b:Last>
            <b:First>Mike</b:First>
          </b:Person>
        </b:NameList>
      </b:Author>
    </b:Author>
    <b:InternetSiteTitle>PCWorld</b:InternetSiteTitle>
    <b:URL>http://www.pcworld.com/article/191074/ipad_for_kids.html</b:URL>
    <b:Month>3</b:Month>
    <b:Day>11</b:Day>
    <b:YearAccessed>2013</b:YearAccessed>
    <b:MonthAccessed>3</b:MonthAccessed>
    <b:DayAccessed>3</b:DayAccessed>
    <b:RefOrder>1</b:RefOrder>
  </b:Source>
  <b:Source>
    <b:Tag>Ste11</b:Tag>
    <b:SourceType>Book</b:SourceType>
    <b:Guid>{84FDC608-0DD1-754F-BEEE-680111143FD7}</b:Guid>
    <b:Title>XCode 4 IOS Development: Beginner's Guid</b:Title>
    <b:Year>2011</b:Year>
    <b:Author>
      <b:Author>
        <b:NameList>
          <b:Person>
            <b:Last>Daniel</b:Last>
            <b:First>Steven</b:First>
            <b:Middle>F.</b:Middle>
          </b:Person>
        </b:NameList>
      </b:Author>
    </b:Author>
    <b:City>Birmingham</b:City>
    <b:Publisher>Packt Publishing</b:Publisher>
    <b:RefOrder>2</b:RefOrder>
  </b:Source>
  <b:Source>
    <b:Tag>Rod12</b:Tag>
    <b:SourceType>Book</b:SourceType>
    <b:Guid>{327A88F5-096A-A643-8727-9240512177EB}</b:Guid>
    <b:Author>
      <b:Author>
        <b:NameList>
          <b:Person>
            <b:Last>Wenderlich</b:Last>
            <b:First>Rod</b:First>
            <b:Middle>S. &amp; Ray</b:Middle>
          </b:Person>
        </b:NameList>
      </b:Author>
    </b:Author>
    <b:Title>Learning Cocos2D : A Hands-On Guide to Building iOS Games with Cocos2d, Box2d, and Chipmunk.</b:Title>
    <b:City>Boston</b:City>
    <b:Publisher>Pearson</b:Publisher>
    <b:Year>2012</b:Year>
    <b:RefOrder>3</b:RefOrder>
  </b:Source>
</b:Sources>
</file>

<file path=customXml/itemProps1.xml><?xml version="1.0" encoding="utf-8"?>
<ds:datastoreItem xmlns:ds="http://schemas.openxmlformats.org/officeDocument/2006/customXml" ds:itemID="{DFE2943B-1263-9049-9575-C8C2DAFBC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12</Pages>
  <Words>2526</Words>
  <Characters>14403</Characters>
  <Application>Microsoft Macintosh Word</Application>
  <DocSecurity>0</DocSecurity>
  <Lines>120</Lines>
  <Paragraphs>33</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JURUSAN TEKNIK INFORMATIKA</vt:lpstr>
      <vt:lpstr>FAKULTAS TEKNOLOGI INFORMASI</vt:lpstr>
      <vt:lpstr>INSTITUT TEKNLOGI SEPULUH NOPEMBER</vt:lpstr>
      <vt:lpstr>USULAN TUGAS AKHIR</vt:lpstr>
      <vt:lpstr>Gambar 6.1 Gambaran singkat aplikasi</vt:lpstr>
      <vt:lpstr>6.1.1 Membaca cerita interaktif</vt:lpstr>
      <vt:lpstr>6.1.2 Menerima cerita rakyat tambahan dengan pembelian</vt:lpstr>
      <vt:lpstr>6.1.3 Mendapatkan Achievement dari Game Center</vt:lpstr>
      <vt:lpstr>Gambar 6.4. Flow Chart pembelian cerita rakyat baru</vt:lpstr>
      <vt:lpstr>Gambar  6.5. Flow Chart Mendapatkan Achievement</vt:lpstr>
      <vt:lpstr>Gambar 6.6. Rancangan Arsitektur Aplikasi</vt:lpstr>
    </vt:vector>
  </TitlesOfParts>
  <Company/>
  <LinksUpToDate>false</LinksUpToDate>
  <CharactersWithSpaces>16896</CharactersWithSpaces>
  <SharedDoc>false</SharedDoc>
  <HLinks>
    <vt:vector size="6" baseType="variant">
      <vt:variant>
        <vt:i4>393283</vt:i4>
      </vt:variant>
      <vt:variant>
        <vt:i4>0</vt:i4>
      </vt:variant>
      <vt:variant>
        <vt:i4>0</vt:i4>
      </vt:variant>
      <vt:variant>
        <vt:i4>5</vt:i4>
      </vt:variant>
      <vt:variant>
        <vt:lpwstr>http://www.pcworld.com/article/191074/ipad_for_kids.html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romin</dc:creator>
  <cp:keywords/>
  <dc:description/>
  <cp:lastModifiedBy>Romin Adi Santoso</cp:lastModifiedBy>
  <cp:revision>35</cp:revision>
  <cp:lastPrinted>2012-09-30T23:27:00Z</cp:lastPrinted>
  <dcterms:created xsi:type="dcterms:W3CDTF">2013-03-03T13:57:00Z</dcterms:created>
  <dcterms:modified xsi:type="dcterms:W3CDTF">2013-03-04T13:14:00Z</dcterms:modified>
</cp:coreProperties>
</file>